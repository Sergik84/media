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F5E7E96" w14:textId="77777777" w:rsidR="00D5062D" w:rsidRPr="00F3016D" w:rsidRDefault="009E5A8A">
      <w:pPr>
        <w:pStyle w:val="divdocumentdivname"/>
        <w:pBdr>
          <w:bottom w:val="single" w:sz="8" w:space="4" w:color="000000"/>
        </w:pBdr>
        <w:spacing w:line="540" w:lineRule="atLeast"/>
        <w:jc w:val="center"/>
        <w:rPr>
          <w:rFonts w:ascii="Palatino Linotype" w:eastAsia="Palatino Linotype" w:hAnsi="Palatino Linotype" w:cs="Palatino Linotype"/>
          <w:b/>
          <w:bCs/>
          <w:smallCaps/>
          <w:sz w:val="46"/>
          <w:szCs w:val="46"/>
        </w:rPr>
      </w:pPr>
      <w:r w:rsidRPr="00F3016D">
        <w:rPr>
          <w:rStyle w:val="span"/>
          <w:rFonts w:ascii="Palatino Linotype" w:eastAsia="Palatino Linotype" w:hAnsi="Palatino Linotype" w:cs="Palatino Linotype"/>
          <w:b/>
          <w:bCs/>
          <w:smallCaps/>
          <w:sz w:val="46"/>
          <w:szCs w:val="46"/>
        </w:rPr>
        <w:t>Siarhei</w:t>
      </w:r>
      <w:r w:rsidRPr="00F3016D">
        <w:rPr>
          <w:rFonts w:ascii="Palatino Linotype" w:eastAsia="Palatino Linotype" w:hAnsi="Palatino Linotype" w:cs="Palatino Linotype"/>
          <w:b/>
          <w:bCs/>
          <w:smallCaps/>
          <w:sz w:val="46"/>
          <w:szCs w:val="46"/>
        </w:rPr>
        <w:t xml:space="preserve"> </w:t>
      </w:r>
      <w:r w:rsidRPr="00F3016D">
        <w:rPr>
          <w:rStyle w:val="span"/>
          <w:rFonts w:ascii="Palatino Linotype" w:eastAsia="Palatino Linotype" w:hAnsi="Palatino Linotype" w:cs="Palatino Linotype"/>
          <w:b/>
          <w:bCs/>
          <w:smallCaps/>
          <w:sz w:val="46"/>
          <w:szCs w:val="46"/>
        </w:rPr>
        <w:t>Prystupa</w:t>
      </w:r>
    </w:p>
    <w:p w14:paraId="272B14A3" w14:textId="77777777" w:rsidR="00D5062D" w:rsidRDefault="009E5A8A">
      <w:pPr>
        <w:pStyle w:val="divdocumentdivlowerborder"/>
        <w:spacing w:before="40"/>
        <w:rPr>
          <w:rFonts w:ascii="Palatino Linotype" w:eastAsia="Palatino Linotype" w:hAnsi="Palatino Linotype" w:cs="Palatino Linotype"/>
        </w:rPr>
      </w:pPr>
      <w:r>
        <w:rPr>
          <w:rFonts w:ascii="Palatino Linotype" w:eastAsia="Palatino Linotype" w:hAnsi="Palatino Linotype" w:cs="Palatino Linotype"/>
        </w:rPr>
        <w:t> </w:t>
      </w:r>
    </w:p>
    <w:p w14:paraId="3AC38A61" w14:textId="77777777" w:rsidR="00D5062D" w:rsidRDefault="009E5A8A">
      <w:pPr>
        <w:pStyle w:val="div"/>
        <w:spacing w:line="0" w:lineRule="atLeast"/>
        <w:rPr>
          <w:rFonts w:ascii="Palatino Linotype" w:eastAsia="Palatino Linotype" w:hAnsi="Palatino Linotype" w:cs="Palatino Linotype"/>
          <w:sz w:val="0"/>
          <w:szCs w:val="0"/>
        </w:rPr>
      </w:pPr>
      <w:r>
        <w:rPr>
          <w:rFonts w:ascii="Palatino Linotype" w:eastAsia="Palatino Linotype" w:hAnsi="Palatino Linotype" w:cs="Palatino Linotype"/>
          <w:sz w:val="0"/>
          <w:szCs w:val="0"/>
        </w:rPr>
        <w:t> </w:t>
      </w:r>
    </w:p>
    <w:p w14:paraId="5D1BD565" w14:textId="124B6589" w:rsidR="00D848CA" w:rsidRPr="00581952" w:rsidRDefault="009E5A8A" w:rsidP="00D848CA">
      <w:pPr>
        <w:pStyle w:val="divaddress"/>
        <w:pBdr>
          <w:bottom w:val="none" w:sz="0" w:space="6" w:color="auto"/>
        </w:pBdr>
        <w:spacing w:before="80"/>
        <w:rPr>
          <w:rFonts w:ascii="Palatino Linotype" w:eastAsia="Palatino Linotype" w:hAnsi="Palatino Linotype" w:cs="Palatino Linotype"/>
          <w:sz w:val="26"/>
          <w:szCs w:val="26"/>
        </w:rPr>
      </w:pPr>
      <w:r w:rsidRPr="00581952">
        <w:rPr>
          <w:rStyle w:val="span"/>
          <w:rFonts w:ascii="Palatino Linotype" w:eastAsia="Palatino Linotype" w:hAnsi="Palatino Linotype" w:cs="Palatino Linotype"/>
          <w:sz w:val="26"/>
          <w:szCs w:val="26"/>
        </w:rPr>
        <w:t>65 Monte Cresta Ave #5, Pleasant Hill, CA</w:t>
      </w:r>
      <w:r w:rsidRPr="00581952">
        <w:rPr>
          <w:rStyle w:val="divaddressli"/>
          <w:rFonts w:ascii="Palatino Linotype" w:eastAsia="Palatino Linotype" w:hAnsi="Palatino Linotype" w:cs="Palatino Linotype"/>
          <w:sz w:val="26"/>
          <w:szCs w:val="26"/>
        </w:rPr>
        <w:t xml:space="preserve"> </w:t>
      </w:r>
      <w:r w:rsidR="00BE7D7D" w:rsidRPr="00581952">
        <w:rPr>
          <w:rStyle w:val="span"/>
          <w:rFonts w:ascii="Palatino Linotype" w:eastAsia="Palatino Linotype" w:hAnsi="Palatino Linotype" w:cs="Palatino Linotype"/>
          <w:sz w:val="26"/>
          <w:szCs w:val="26"/>
        </w:rPr>
        <w:t>94523 •</w:t>
      </w:r>
      <w:r w:rsidRPr="00581952">
        <w:rPr>
          <w:rFonts w:ascii="Palatino Linotype" w:eastAsia="Palatino Linotype" w:hAnsi="Palatino Linotype" w:cs="Palatino Linotype"/>
          <w:sz w:val="26"/>
          <w:szCs w:val="26"/>
        </w:rPr>
        <w:t xml:space="preserve"> </w:t>
      </w:r>
      <w:r w:rsidRPr="00581952">
        <w:rPr>
          <w:rStyle w:val="span"/>
          <w:rFonts w:ascii="Palatino Linotype" w:eastAsia="Palatino Linotype" w:hAnsi="Palatino Linotype" w:cs="Palatino Linotype"/>
          <w:sz w:val="26"/>
          <w:szCs w:val="26"/>
        </w:rPr>
        <w:t>(925) 222-</w:t>
      </w:r>
      <w:r w:rsidR="00BE7D7D" w:rsidRPr="00581952">
        <w:rPr>
          <w:rStyle w:val="span"/>
          <w:rFonts w:ascii="Palatino Linotype" w:eastAsia="Palatino Linotype" w:hAnsi="Palatino Linotype" w:cs="Palatino Linotype"/>
          <w:sz w:val="26"/>
          <w:szCs w:val="26"/>
        </w:rPr>
        <w:t>8811 •</w:t>
      </w:r>
      <w:r w:rsidRPr="00581952">
        <w:rPr>
          <w:rFonts w:ascii="Palatino Linotype" w:eastAsia="Palatino Linotype" w:hAnsi="Palatino Linotype" w:cs="Palatino Linotype"/>
          <w:sz w:val="26"/>
          <w:szCs w:val="26"/>
        </w:rPr>
        <w:t xml:space="preserve"> </w:t>
      </w:r>
      <w:r w:rsidRPr="00581952">
        <w:rPr>
          <w:rStyle w:val="span"/>
          <w:rFonts w:ascii="Palatino Linotype" w:eastAsia="Palatino Linotype" w:hAnsi="Palatino Linotype" w:cs="Palatino Linotype"/>
          <w:sz w:val="26"/>
          <w:szCs w:val="26"/>
        </w:rPr>
        <w:t>sprystupa@gmail.com</w:t>
      </w:r>
      <w:r w:rsidRPr="00581952">
        <w:rPr>
          <w:rFonts w:ascii="Palatino Linotype" w:eastAsia="Palatino Linotype" w:hAnsi="Palatino Linotype" w:cs="Palatino Linotype"/>
          <w:sz w:val="26"/>
          <w:szCs w:val="26"/>
        </w:rPr>
        <w:t xml:space="preserve"> </w:t>
      </w:r>
    </w:p>
    <w:p w14:paraId="7BFE57D9" w14:textId="4FCF41CA" w:rsidR="00D5062D" w:rsidRDefault="009E5A8A">
      <w:pPr>
        <w:pStyle w:val="divdocumentdivsectiontitle"/>
        <w:spacing w:before="200" w:after="100"/>
        <w:rPr>
          <w:rFonts w:ascii="Palatino Linotype" w:eastAsia="Palatino Linotype" w:hAnsi="Palatino Linotype" w:cs="Palatino Linotype"/>
          <w:b/>
          <w:bCs/>
        </w:rPr>
      </w:pPr>
      <w:r>
        <w:rPr>
          <w:rFonts w:ascii="Palatino Linotype" w:eastAsia="Palatino Linotype" w:hAnsi="Palatino Linotype" w:cs="Palatino Linotype"/>
          <w:b/>
          <w:bCs/>
        </w:rPr>
        <w:t>Professional Summary</w:t>
      </w:r>
    </w:p>
    <w:p w14:paraId="741B2109" w14:textId="47B74DE1" w:rsidR="00D848CA" w:rsidRPr="00581952" w:rsidRDefault="009E5A8A" w:rsidP="00581952">
      <w:pPr>
        <w:pStyle w:val="p"/>
        <w:spacing w:line="260" w:lineRule="atLeast"/>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Experienced Senior Software Engineer with 13 years history of working in information technology and services industry. Responsible Java and GoLang backend developer with full-stack experience, focused on delivering scalable, fault-tolerant and reliable products. Strong and respectful team leader striving to establish harmonious team atmosphere and build collaborative relationships to perform at maximum efficiency.</w:t>
      </w:r>
    </w:p>
    <w:p w14:paraId="04393FF3" w14:textId="77777777" w:rsidR="00581952" w:rsidRDefault="00581952">
      <w:pPr>
        <w:pStyle w:val="divdocumentdivsectiontitle"/>
        <w:spacing w:before="200" w:after="100"/>
        <w:rPr>
          <w:rFonts w:ascii="Palatino Linotype" w:eastAsia="Palatino Linotype" w:hAnsi="Palatino Linotype" w:cs="Palatino Linotype"/>
          <w:b/>
          <w:bCs/>
        </w:rPr>
      </w:pPr>
    </w:p>
    <w:p w14:paraId="4403E4E2" w14:textId="58BDCB9E" w:rsidR="00D5062D" w:rsidRDefault="009E5A8A">
      <w:pPr>
        <w:pStyle w:val="divdocumentdivsectiontitle"/>
        <w:spacing w:before="200" w:after="100"/>
        <w:rPr>
          <w:rFonts w:ascii="Palatino Linotype" w:eastAsia="Palatino Linotype" w:hAnsi="Palatino Linotype" w:cs="Palatino Linotype"/>
          <w:b/>
          <w:bCs/>
        </w:rPr>
      </w:pPr>
      <w:r>
        <w:rPr>
          <w:rFonts w:ascii="Palatino Linotype" w:eastAsia="Palatino Linotype" w:hAnsi="Palatino Linotype" w:cs="Palatino Linotype"/>
          <w:b/>
          <w:bCs/>
        </w:rPr>
        <w:t>Skills</w:t>
      </w:r>
    </w:p>
    <w:tbl>
      <w:tblPr>
        <w:tblW w:w="0" w:type="auto"/>
        <w:tblInd w:w="5" w:type="dxa"/>
        <w:tblLayout w:type="fixed"/>
        <w:tblCellMar>
          <w:left w:w="0" w:type="dxa"/>
          <w:right w:w="0" w:type="dxa"/>
        </w:tblCellMar>
        <w:tblLook w:val="05E0" w:firstRow="1" w:lastRow="1" w:firstColumn="1" w:lastColumn="1" w:noHBand="0" w:noVBand="1"/>
      </w:tblPr>
      <w:tblGrid>
        <w:gridCol w:w="5558"/>
        <w:gridCol w:w="5558"/>
      </w:tblGrid>
      <w:tr w:rsidR="00D5062D" w14:paraId="63AB2D92" w14:textId="77777777" w:rsidTr="00D837BF">
        <w:tc>
          <w:tcPr>
            <w:tcW w:w="5558" w:type="dxa"/>
            <w:shd w:val="clear" w:color="auto" w:fill="auto"/>
            <w:tcMar>
              <w:top w:w="5" w:type="dxa"/>
              <w:left w:w="5" w:type="dxa"/>
              <w:bottom w:w="5" w:type="dxa"/>
              <w:right w:w="5" w:type="dxa"/>
            </w:tcMar>
            <w:hideMark/>
          </w:tcPr>
          <w:p w14:paraId="64707EAD" w14:textId="77777777" w:rsidR="00D5062D" w:rsidRPr="00D837BF" w:rsidRDefault="009E5A8A" w:rsidP="00D837BF">
            <w:pPr>
              <w:pStyle w:val="ulli"/>
              <w:numPr>
                <w:ilvl w:val="0"/>
                <w:numId w:val="1"/>
              </w:numPr>
              <w:spacing w:line="260" w:lineRule="atLeast"/>
              <w:ind w:left="460" w:hanging="201"/>
              <w:rPr>
                <w:rFonts w:ascii="Palatino Linotype" w:eastAsia="Palatino Linotype" w:hAnsi="Palatino Linotype" w:cs="Palatino Linotype"/>
                <w:sz w:val="22"/>
                <w:szCs w:val="22"/>
              </w:rPr>
            </w:pPr>
            <w:r w:rsidRPr="00D837BF">
              <w:rPr>
                <w:rFonts w:ascii="Palatino Linotype" w:eastAsia="Palatino Linotype" w:hAnsi="Palatino Linotype" w:cs="Palatino Linotype"/>
                <w:sz w:val="22"/>
                <w:szCs w:val="22"/>
              </w:rPr>
              <w:t>Team leadership</w:t>
            </w:r>
          </w:p>
          <w:p w14:paraId="4AB8A51D" w14:textId="77777777" w:rsidR="00D5062D" w:rsidRPr="00D837BF" w:rsidRDefault="009E5A8A" w:rsidP="00D837BF">
            <w:pPr>
              <w:pStyle w:val="ulli"/>
              <w:numPr>
                <w:ilvl w:val="0"/>
                <w:numId w:val="1"/>
              </w:numPr>
              <w:spacing w:line="260" w:lineRule="atLeast"/>
              <w:ind w:left="460" w:hanging="201"/>
              <w:rPr>
                <w:rFonts w:ascii="Palatino Linotype" w:eastAsia="Palatino Linotype" w:hAnsi="Palatino Linotype" w:cs="Palatino Linotype"/>
                <w:sz w:val="22"/>
                <w:szCs w:val="22"/>
              </w:rPr>
            </w:pPr>
            <w:r w:rsidRPr="00D837BF">
              <w:rPr>
                <w:rFonts w:ascii="Palatino Linotype" w:eastAsia="Palatino Linotype" w:hAnsi="Palatino Linotype" w:cs="Palatino Linotype"/>
                <w:sz w:val="22"/>
                <w:szCs w:val="22"/>
              </w:rPr>
              <w:t>Teamwork</w:t>
            </w:r>
          </w:p>
          <w:p w14:paraId="28A32373" w14:textId="77777777" w:rsidR="00D5062D" w:rsidRPr="00D837BF" w:rsidRDefault="009E5A8A" w:rsidP="00D837BF">
            <w:pPr>
              <w:pStyle w:val="ulli"/>
              <w:numPr>
                <w:ilvl w:val="0"/>
                <w:numId w:val="1"/>
              </w:numPr>
              <w:spacing w:line="260" w:lineRule="atLeast"/>
              <w:ind w:left="460" w:hanging="201"/>
              <w:rPr>
                <w:rFonts w:ascii="Palatino Linotype" w:eastAsia="Palatino Linotype" w:hAnsi="Palatino Linotype" w:cs="Palatino Linotype"/>
                <w:sz w:val="22"/>
                <w:szCs w:val="22"/>
              </w:rPr>
            </w:pPr>
            <w:r w:rsidRPr="00D837BF">
              <w:rPr>
                <w:rFonts w:ascii="Palatino Linotype" w:eastAsia="Palatino Linotype" w:hAnsi="Palatino Linotype" w:cs="Palatino Linotype"/>
                <w:sz w:val="22"/>
                <w:szCs w:val="22"/>
              </w:rPr>
              <w:t>Proficient in Java, GoLang</w:t>
            </w:r>
          </w:p>
          <w:p w14:paraId="1593CB6C" w14:textId="77777777" w:rsidR="00D5062D" w:rsidRPr="00D837BF" w:rsidRDefault="009E5A8A" w:rsidP="00D837BF">
            <w:pPr>
              <w:pStyle w:val="ulli"/>
              <w:numPr>
                <w:ilvl w:val="0"/>
                <w:numId w:val="1"/>
              </w:numPr>
              <w:spacing w:line="260" w:lineRule="atLeast"/>
              <w:ind w:left="460" w:hanging="201"/>
              <w:rPr>
                <w:rFonts w:ascii="Palatino Linotype" w:eastAsia="Palatino Linotype" w:hAnsi="Palatino Linotype" w:cs="Palatino Linotype"/>
                <w:sz w:val="22"/>
                <w:szCs w:val="22"/>
              </w:rPr>
            </w:pPr>
            <w:r w:rsidRPr="00D837BF">
              <w:rPr>
                <w:rFonts w:ascii="Palatino Linotype" w:eastAsia="Palatino Linotype" w:hAnsi="Palatino Linotype" w:cs="Palatino Linotype"/>
                <w:sz w:val="22"/>
                <w:szCs w:val="22"/>
              </w:rPr>
              <w:t>Development lifecycles</w:t>
            </w:r>
          </w:p>
          <w:p w14:paraId="61EF9D23" w14:textId="77777777" w:rsidR="00D5062D" w:rsidRPr="00D837BF" w:rsidRDefault="009E5A8A" w:rsidP="00D837BF">
            <w:pPr>
              <w:pStyle w:val="ulli"/>
              <w:numPr>
                <w:ilvl w:val="0"/>
                <w:numId w:val="1"/>
              </w:numPr>
              <w:spacing w:line="260" w:lineRule="atLeast"/>
              <w:ind w:left="460" w:hanging="201"/>
              <w:rPr>
                <w:rFonts w:ascii="Palatino Linotype" w:eastAsia="Palatino Linotype" w:hAnsi="Palatino Linotype" w:cs="Palatino Linotype"/>
                <w:sz w:val="22"/>
                <w:szCs w:val="22"/>
              </w:rPr>
            </w:pPr>
            <w:r w:rsidRPr="00D837BF">
              <w:rPr>
                <w:rFonts w:ascii="Palatino Linotype" w:eastAsia="Palatino Linotype" w:hAnsi="Palatino Linotype" w:cs="Palatino Linotype"/>
                <w:sz w:val="22"/>
                <w:szCs w:val="22"/>
              </w:rPr>
              <w:t>Technical requirements gathering and analysis</w:t>
            </w:r>
          </w:p>
          <w:p w14:paraId="406C3CAE" w14:textId="77777777" w:rsidR="00D5062D" w:rsidRPr="00D837BF" w:rsidRDefault="009E5A8A" w:rsidP="00D837BF">
            <w:pPr>
              <w:pStyle w:val="ulli"/>
              <w:numPr>
                <w:ilvl w:val="0"/>
                <w:numId w:val="1"/>
              </w:numPr>
              <w:spacing w:line="260" w:lineRule="atLeast"/>
              <w:ind w:left="460" w:hanging="201"/>
              <w:rPr>
                <w:rFonts w:ascii="Palatino Linotype" w:eastAsia="Palatino Linotype" w:hAnsi="Palatino Linotype" w:cs="Palatino Linotype"/>
                <w:sz w:val="22"/>
                <w:szCs w:val="22"/>
              </w:rPr>
            </w:pPr>
            <w:r w:rsidRPr="00D837BF">
              <w:rPr>
                <w:rFonts w:ascii="Palatino Linotype" w:eastAsia="Palatino Linotype" w:hAnsi="Palatino Linotype" w:cs="Palatino Linotype"/>
                <w:sz w:val="22"/>
                <w:szCs w:val="22"/>
              </w:rPr>
              <w:t>Software documentation</w:t>
            </w:r>
          </w:p>
          <w:p w14:paraId="1360A772" w14:textId="77777777" w:rsidR="00D5062D" w:rsidRPr="00D837BF" w:rsidRDefault="009E5A8A" w:rsidP="00D837BF">
            <w:pPr>
              <w:pStyle w:val="ulli"/>
              <w:numPr>
                <w:ilvl w:val="0"/>
                <w:numId w:val="1"/>
              </w:numPr>
              <w:spacing w:line="260" w:lineRule="atLeast"/>
              <w:ind w:left="460" w:hanging="201"/>
              <w:rPr>
                <w:rFonts w:ascii="Palatino Linotype" w:eastAsia="Palatino Linotype" w:hAnsi="Palatino Linotype" w:cs="Palatino Linotype"/>
                <w:sz w:val="22"/>
                <w:szCs w:val="22"/>
              </w:rPr>
            </w:pPr>
            <w:r w:rsidRPr="00D837BF">
              <w:rPr>
                <w:rFonts w:ascii="Palatino Linotype" w:eastAsia="Palatino Linotype" w:hAnsi="Palatino Linotype" w:cs="Palatino Linotype"/>
                <w:sz w:val="22"/>
                <w:szCs w:val="22"/>
              </w:rPr>
              <w:t>Software development</w:t>
            </w:r>
          </w:p>
          <w:p w14:paraId="7E0477C8" w14:textId="77777777" w:rsidR="00D5062D" w:rsidRPr="00D837BF" w:rsidRDefault="009E5A8A" w:rsidP="00D837BF">
            <w:pPr>
              <w:pStyle w:val="ulli"/>
              <w:numPr>
                <w:ilvl w:val="0"/>
                <w:numId w:val="1"/>
              </w:numPr>
              <w:spacing w:line="260" w:lineRule="atLeast"/>
              <w:ind w:left="460" w:hanging="201"/>
              <w:rPr>
                <w:rFonts w:ascii="Palatino Linotype" w:eastAsia="Palatino Linotype" w:hAnsi="Palatino Linotype" w:cs="Palatino Linotype"/>
                <w:sz w:val="22"/>
                <w:szCs w:val="22"/>
              </w:rPr>
            </w:pPr>
            <w:r w:rsidRPr="00D837BF">
              <w:rPr>
                <w:rFonts w:ascii="Palatino Linotype" w:eastAsia="Palatino Linotype" w:hAnsi="Palatino Linotype" w:cs="Palatino Linotype"/>
                <w:sz w:val="22"/>
                <w:szCs w:val="22"/>
              </w:rPr>
              <w:t>Design reviews</w:t>
            </w:r>
          </w:p>
        </w:tc>
        <w:tc>
          <w:tcPr>
            <w:tcW w:w="5558" w:type="dxa"/>
            <w:tcBorders>
              <w:left w:val="single" w:sz="8" w:space="0" w:color="FEFDFD"/>
            </w:tcBorders>
            <w:shd w:val="clear" w:color="auto" w:fill="auto"/>
            <w:tcMar>
              <w:top w:w="5" w:type="dxa"/>
              <w:left w:w="10" w:type="dxa"/>
              <w:bottom w:w="5" w:type="dxa"/>
              <w:right w:w="5" w:type="dxa"/>
            </w:tcMar>
            <w:hideMark/>
          </w:tcPr>
          <w:p w14:paraId="0C743CC7" w14:textId="77777777" w:rsidR="00D5062D" w:rsidRPr="00D837BF" w:rsidRDefault="009E5A8A" w:rsidP="00D837BF">
            <w:pPr>
              <w:pStyle w:val="ulli"/>
              <w:numPr>
                <w:ilvl w:val="0"/>
                <w:numId w:val="2"/>
              </w:numPr>
              <w:spacing w:line="260" w:lineRule="atLeast"/>
              <w:ind w:left="460" w:hanging="201"/>
              <w:rPr>
                <w:rFonts w:ascii="Palatino Linotype" w:eastAsia="Palatino Linotype" w:hAnsi="Palatino Linotype" w:cs="Palatino Linotype"/>
                <w:sz w:val="22"/>
                <w:szCs w:val="22"/>
              </w:rPr>
            </w:pPr>
            <w:r w:rsidRPr="00D837BF">
              <w:rPr>
                <w:rFonts w:ascii="Palatino Linotype" w:eastAsia="Palatino Linotype" w:hAnsi="Palatino Linotype" w:cs="Palatino Linotype"/>
                <w:sz w:val="22"/>
                <w:szCs w:val="22"/>
              </w:rPr>
              <w:t>Agile SCRUM methodology</w:t>
            </w:r>
          </w:p>
          <w:p w14:paraId="624C615A" w14:textId="77777777" w:rsidR="00D5062D" w:rsidRPr="00D837BF" w:rsidRDefault="009E5A8A" w:rsidP="00D837BF">
            <w:pPr>
              <w:pStyle w:val="ulli"/>
              <w:numPr>
                <w:ilvl w:val="0"/>
                <w:numId w:val="2"/>
              </w:numPr>
              <w:spacing w:line="260" w:lineRule="atLeast"/>
              <w:ind w:left="460" w:hanging="201"/>
              <w:rPr>
                <w:rFonts w:ascii="Palatino Linotype" w:eastAsia="Palatino Linotype" w:hAnsi="Palatino Linotype" w:cs="Palatino Linotype"/>
                <w:sz w:val="22"/>
                <w:szCs w:val="22"/>
              </w:rPr>
            </w:pPr>
            <w:r w:rsidRPr="00D837BF">
              <w:rPr>
                <w:rFonts w:ascii="Palatino Linotype" w:eastAsia="Palatino Linotype" w:hAnsi="Palatino Linotype" w:cs="Palatino Linotype"/>
                <w:sz w:val="22"/>
                <w:szCs w:val="22"/>
              </w:rPr>
              <w:t>Data Structures</w:t>
            </w:r>
          </w:p>
          <w:p w14:paraId="273FA957" w14:textId="77777777" w:rsidR="00D5062D" w:rsidRPr="00D837BF" w:rsidRDefault="009E5A8A" w:rsidP="00D837BF">
            <w:pPr>
              <w:pStyle w:val="ulli"/>
              <w:numPr>
                <w:ilvl w:val="0"/>
                <w:numId w:val="2"/>
              </w:numPr>
              <w:spacing w:line="260" w:lineRule="atLeast"/>
              <w:ind w:left="460" w:hanging="201"/>
              <w:rPr>
                <w:rFonts w:ascii="Palatino Linotype" w:eastAsia="Palatino Linotype" w:hAnsi="Palatino Linotype" w:cs="Palatino Linotype"/>
                <w:sz w:val="22"/>
                <w:szCs w:val="22"/>
              </w:rPr>
            </w:pPr>
            <w:r w:rsidRPr="00D837BF">
              <w:rPr>
                <w:rFonts w:ascii="Palatino Linotype" w:eastAsia="Palatino Linotype" w:hAnsi="Palatino Linotype" w:cs="Palatino Linotype"/>
                <w:sz w:val="22"/>
                <w:szCs w:val="22"/>
              </w:rPr>
              <w:t>SQL Databases</w:t>
            </w:r>
          </w:p>
          <w:p w14:paraId="50503ACF" w14:textId="77777777" w:rsidR="00D5062D" w:rsidRPr="00D837BF" w:rsidRDefault="009E5A8A" w:rsidP="00D837BF">
            <w:pPr>
              <w:pStyle w:val="ulli"/>
              <w:numPr>
                <w:ilvl w:val="0"/>
                <w:numId w:val="2"/>
              </w:numPr>
              <w:spacing w:line="260" w:lineRule="atLeast"/>
              <w:ind w:left="460" w:hanging="201"/>
              <w:rPr>
                <w:rFonts w:ascii="Palatino Linotype" w:eastAsia="Palatino Linotype" w:hAnsi="Palatino Linotype" w:cs="Palatino Linotype"/>
                <w:sz w:val="22"/>
                <w:szCs w:val="22"/>
              </w:rPr>
            </w:pPr>
            <w:r w:rsidRPr="00D837BF">
              <w:rPr>
                <w:rFonts w:ascii="Palatino Linotype" w:eastAsia="Palatino Linotype" w:hAnsi="Palatino Linotype" w:cs="Palatino Linotype"/>
                <w:sz w:val="22"/>
                <w:szCs w:val="22"/>
              </w:rPr>
              <w:t>Performance tuning</w:t>
            </w:r>
          </w:p>
          <w:p w14:paraId="30ECE6A0" w14:textId="77777777" w:rsidR="00D5062D" w:rsidRPr="00D837BF" w:rsidRDefault="009E5A8A" w:rsidP="00D837BF">
            <w:pPr>
              <w:pStyle w:val="ulli"/>
              <w:numPr>
                <w:ilvl w:val="0"/>
                <w:numId w:val="2"/>
              </w:numPr>
              <w:spacing w:line="260" w:lineRule="atLeast"/>
              <w:ind w:left="460" w:hanging="201"/>
              <w:rPr>
                <w:rFonts w:ascii="Palatino Linotype" w:eastAsia="Palatino Linotype" w:hAnsi="Palatino Linotype" w:cs="Palatino Linotype"/>
                <w:sz w:val="22"/>
                <w:szCs w:val="22"/>
              </w:rPr>
            </w:pPr>
            <w:r w:rsidRPr="00D837BF">
              <w:rPr>
                <w:rFonts w:ascii="Palatino Linotype" w:eastAsia="Palatino Linotype" w:hAnsi="Palatino Linotype" w:cs="Palatino Linotype"/>
                <w:sz w:val="22"/>
                <w:szCs w:val="22"/>
              </w:rPr>
              <w:t>Technical support</w:t>
            </w:r>
          </w:p>
          <w:p w14:paraId="0B585049" w14:textId="77777777" w:rsidR="00D5062D" w:rsidRPr="00D837BF" w:rsidRDefault="009E5A8A" w:rsidP="00D837BF">
            <w:pPr>
              <w:pStyle w:val="ulli"/>
              <w:numPr>
                <w:ilvl w:val="0"/>
                <w:numId w:val="2"/>
              </w:numPr>
              <w:spacing w:line="260" w:lineRule="atLeast"/>
              <w:ind w:left="460" w:hanging="201"/>
              <w:rPr>
                <w:rFonts w:ascii="Palatino Linotype" w:eastAsia="Palatino Linotype" w:hAnsi="Palatino Linotype" w:cs="Palatino Linotype"/>
                <w:sz w:val="22"/>
                <w:szCs w:val="22"/>
              </w:rPr>
            </w:pPr>
            <w:r w:rsidRPr="00D837BF">
              <w:rPr>
                <w:rFonts w:ascii="Palatino Linotype" w:eastAsia="Palatino Linotype" w:hAnsi="Palatino Linotype" w:cs="Palatino Linotype"/>
                <w:sz w:val="22"/>
                <w:szCs w:val="22"/>
              </w:rPr>
              <w:t>New employee mentoring</w:t>
            </w:r>
          </w:p>
          <w:p w14:paraId="560CB0EC" w14:textId="77777777" w:rsidR="00D5062D" w:rsidRPr="00D837BF" w:rsidRDefault="009E5A8A" w:rsidP="00D837BF">
            <w:pPr>
              <w:pStyle w:val="ulli"/>
              <w:numPr>
                <w:ilvl w:val="0"/>
                <w:numId w:val="2"/>
              </w:numPr>
              <w:spacing w:line="260" w:lineRule="atLeast"/>
              <w:ind w:left="460" w:hanging="201"/>
              <w:rPr>
                <w:rFonts w:ascii="Palatino Linotype" w:eastAsia="Palatino Linotype" w:hAnsi="Palatino Linotype" w:cs="Palatino Linotype"/>
                <w:sz w:val="22"/>
                <w:szCs w:val="22"/>
              </w:rPr>
            </w:pPr>
            <w:r w:rsidRPr="00D837BF">
              <w:rPr>
                <w:rFonts w:ascii="Palatino Linotype" w:eastAsia="Palatino Linotype" w:hAnsi="Palatino Linotype" w:cs="Palatino Linotype"/>
                <w:sz w:val="22"/>
                <w:szCs w:val="22"/>
              </w:rPr>
              <w:t>Troubleshooting</w:t>
            </w:r>
          </w:p>
          <w:p w14:paraId="3FEC349C" w14:textId="77777777" w:rsidR="00D5062D" w:rsidRPr="00D837BF" w:rsidRDefault="009E5A8A" w:rsidP="00D837BF">
            <w:pPr>
              <w:pStyle w:val="ulli"/>
              <w:numPr>
                <w:ilvl w:val="0"/>
                <w:numId w:val="2"/>
              </w:numPr>
              <w:spacing w:line="260" w:lineRule="atLeast"/>
              <w:ind w:left="460" w:hanging="201"/>
              <w:rPr>
                <w:rFonts w:ascii="Palatino Linotype" w:eastAsia="Palatino Linotype" w:hAnsi="Palatino Linotype" w:cs="Palatino Linotype"/>
                <w:sz w:val="22"/>
                <w:szCs w:val="22"/>
              </w:rPr>
            </w:pPr>
            <w:r w:rsidRPr="00D837BF">
              <w:rPr>
                <w:rFonts w:ascii="Palatino Linotype" w:eastAsia="Palatino Linotype" w:hAnsi="Palatino Linotype" w:cs="Palatino Linotype"/>
                <w:sz w:val="22"/>
                <w:szCs w:val="22"/>
              </w:rPr>
              <w:t>Best practices and standards</w:t>
            </w:r>
          </w:p>
        </w:tc>
      </w:tr>
    </w:tbl>
    <w:p w14:paraId="39001F45" w14:textId="2356EEB3" w:rsidR="00D5062D" w:rsidRDefault="009E5A8A">
      <w:pPr>
        <w:pStyle w:val="divdocumentdivsectiontitle"/>
        <w:spacing w:before="200" w:after="100"/>
        <w:rPr>
          <w:rFonts w:ascii="Palatino Linotype" w:eastAsia="Palatino Linotype" w:hAnsi="Palatino Linotype" w:cs="Palatino Linotype"/>
          <w:b/>
          <w:bCs/>
        </w:rPr>
      </w:pPr>
      <w:r>
        <w:rPr>
          <w:rFonts w:ascii="Palatino Linotype" w:eastAsia="Palatino Linotype" w:hAnsi="Palatino Linotype" w:cs="Palatino Linotype"/>
          <w:b/>
          <w:bCs/>
        </w:rPr>
        <w:t>Tools &amp; Technologies</w:t>
      </w:r>
    </w:p>
    <w:p w14:paraId="54BC5CC0" w14:textId="77777777" w:rsidR="00D5062D" w:rsidRDefault="009E5A8A">
      <w:pPr>
        <w:pStyle w:val="ulli"/>
        <w:numPr>
          <w:ilvl w:val="0"/>
          <w:numId w:val="3"/>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Languages: Java, Golang</w:t>
      </w:r>
    </w:p>
    <w:p w14:paraId="593F24EA" w14:textId="77777777" w:rsidR="00D5062D" w:rsidRDefault="009E5A8A">
      <w:pPr>
        <w:pStyle w:val="ulli"/>
        <w:numPr>
          <w:ilvl w:val="0"/>
          <w:numId w:val="3"/>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Frameworks: JavaEE, JMS, Spring Framework (Core, MVC, Data), Spring Boot, GRPC</w:t>
      </w:r>
    </w:p>
    <w:p w14:paraId="667805D0" w14:textId="77777777" w:rsidR="00D5062D" w:rsidRDefault="009E5A8A">
      <w:pPr>
        <w:pStyle w:val="ulli"/>
        <w:numPr>
          <w:ilvl w:val="0"/>
          <w:numId w:val="3"/>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Web Services: REST, SOAP</w:t>
      </w:r>
    </w:p>
    <w:p w14:paraId="2583F07A" w14:textId="77777777" w:rsidR="00D5062D" w:rsidRDefault="009E5A8A">
      <w:pPr>
        <w:pStyle w:val="ulli"/>
        <w:numPr>
          <w:ilvl w:val="0"/>
          <w:numId w:val="3"/>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Communication Protocols: JSON, Protocol Buffers</w:t>
      </w:r>
    </w:p>
    <w:p w14:paraId="51AD5215" w14:textId="77777777" w:rsidR="00D5062D" w:rsidRDefault="009E5A8A">
      <w:pPr>
        <w:pStyle w:val="ulli"/>
        <w:numPr>
          <w:ilvl w:val="0"/>
          <w:numId w:val="3"/>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VCS: Git</w:t>
      </w:r>
    </w:p>
    <w:p w14:paraId="0132E0B3" w14:textId="77777777" w:rsidR="00D5062D" w:rsidRDefault="009E5A8A">
      <w:pPr>
        <w:pStyle w:val="ulli"/>
        <w:numPr>
          <w:ilvl w:val="0"/>
          <w:numId w:val="3"/>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Repositories: GitHub, JFrog, Apache Nexus</w:t>
      </w:r>
    </w:p>
    <w:p w14:paraId="17E2EA2D" w14:textId="77777777" w:rsidR="00D5062D" w:rsidRDefault="009E5A8A">
      <w:pPr>
        <w:pStyle w:val="ulli"/>
        <w:numPr>
          <w:ilvl w:val="0"/>
          <w:numId w:val="3"/>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Code Quality: Sonarqube, JaCoCo, Checkstyle</w:t>
      </w:r>
    </w:p>
    <w:p w14:paraId="773E8E32" w14:textId="77777777" w:rsidR="00D5062D" w:rsidRDefault="009E5A8A">
      <w:pPr>
        <w:pStyle w:val="ulli"/>
        <w:numPr>
          <w:ilvl w:val="0"/>
          <w:numId w:val="3"/>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Build Tools: Maven</w:t>
      </w:r>
    </w:p>
    <w:p w14:paraId="35E2154E" w14:textId="77777777" w:rsidR="00D5062D" w:rsidRDefault="009E5A8A">
      <w:pPr>
        <w:pStyle w:val="ulli"/>
        <w:numPr>
          <w:ilvl w:val="0"/>
          <w:numId w:val="3"/>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Databases: MS SQL Server, Oracle</w:t>
      </w:r>
    </w:p>
    <w:p w14:paraId="3D581A3E" w14:textId="77777777" w:rsidR="00D5062D" w:rsidRDefault="009E5A8A">
      <w:pPr>
        <w:pStyle w:val="ulli"/>
        <w:numPr>
          <w:ilvl w:val="0"/>
          <w:numId w:val="3"/>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Web development: JavaScript, HTML, CSS, jQuery, Bootstrap</w:t>
      </w:r>
    </w:p>
    <w:p w14:paraId="77F38C3E" w14:textId="77777777" w:rsidR="00D5062D" w:rsidRDefault="009E5A8A">
      <w:pPr>
        <w:pStyle w:val="ulli"/>
        <w:numPr>
          <w:ilvl w:val="0"/>
          <w:numId w:val="3"/>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Application Servers: JBoss EAP, Tomcat</w:t>
      </w:r>
    </w:p>
    <w:p w14:paraId="555830EA" w14:textId="77777777" w:rsidR="00D5062D" w:rsidRDefault="009E5A8A">
      <w:pPr>
        <w:pStyle w:val="ulli"/>
        <w:numPr>
          <w:ilvl w:val="0"/>
          <w:numId w:val="3"/>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Testing: Junit, Mockito, PowerMockito, JMock, SoapUI, Spring Testing</w:t>
      </w:r>
    </w:p>
    <w:p w14:paraId="33596DBB" w14:textId="77777777" w:rsidR="00D5062D" w:rsidRDefault="009E5A8A">
      <w:pPr>
        <w:pStyle w:val="ulli"/>
        <w:numPr>
          <w:ilvl w:val="0"/>
          <w:numId w:val="3"/>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Performance Testing: Apache JMeter, SoapUI</w:t>
      </w:r>
    </w:p>
    <w:p w14:paraId="08D367EB" w14:textId="77777777" w:rsidR="00D5062D" w:rsidRDefault="009E5A8A">
      <w:pPr>
        <w:pStyle w:val="ulli"/>
        <w:numPr>
          <w:ilvl w:val="0"/>
          <w:numId w:val="3"/>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CI / CD: Jenkins, Concourse</w:t>
      </w:r>
    </w:p>
    <w:p w14:paraId="314652B3" w14:textId="77777777" w:rsidR="00D5062D" w:rsidRDefault="009E5A8A">
      <w:pPr>
        <w:pStyle w:val="ulli"/>
        <w:numPr>
          <w:ilvl w:val="0"/>
          <w:numId w:val="3"/>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Cloud: Pivotal Cloud Foundry</w:t>
      </w:r>
    </w:p>
    <w:p w14:paraId="71DF7CEF" w14:textId="77777777" w:rsidR="00D5062D" w:rsidRDefault="009E5A8A">
      <w:pPr>
        <w:pStyle w:val="ulli"/>
        <w:numPr>
          <w:ilvl w:val="0"/>
          <w:numId w:val="3"/>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Monitoring: Splunk, Grafana</w:t>
      </w:r>
    </w:p>
    <w:p w14:paraId="2FC99B80" w14:textId="77777777" w:rsidR="00096C7E" w:rsidRDefault="00096C7E">
      <w:pPr>
        <w:pStyle w:val="divdocumentdivsectiontitle"/>
        <w:spacing w:before="200" w:after="100"/>
        <w:rPr>
          <w:rFonts w:ascii="Palatino Linotype" w:eastAsia="Palatino Linotype" w:hAnsi="Palatino Linotype" w:cs="Palatino Linotype"/>
          <w:b/>
          <w:bCs/>
        </w:rPr>
      </w:pPr>
    </w:p>
    <w:p w14:paraId="3EBC4A2C" w14:textId="77777777" w:rsidR="00D848CA" w:rsidRDefault="00D848CA">
      <w:pPr>
        <w:pStyle w:val="divdocumentdivsectiontitle"/>
        <w:spacing w:before="200" w:after="100"/>
        <w:rPr>
          <w:rFonts w:ascii="Palatino Linotype" w:eastAsia="Palatino Linotype" w:hAnsi="Palatino Linotype" w:cs="Palatino Linotype"/>
          <w:b/>
          <w:bCs/>
        </w:rPr>
      </w:pPr>
    </w:p>
    <w:p w14:paraId="4EE7D269" w14:textId="3604F63B" w:rsidR="00D848CA" w:rsidRPr="00D848CA" w:rsidRDefault="009E5A8A" w:rsidP="00D848CA">
      <w:pPr>
        <w:pStyle w:val="divdocumentdivsectiontitle"/>
        <w:spacing w:before="200" w:after="100"/>
        <w:rPr>
          <w:rStyle w:val="spanjobtitle"/>
          <w:rFonts w:ascii="Palatino Linotype" w:eastAsia="Palatino Linotype" w:hAnsi="Palatino Linotype" w:cs="Palatino Linotype"/>
          <w:sz w:val="26"/>
          <w:szCs w:val="26"/>
        </w:rPr>
      </w:pPr>
      <w:r>
        <w:rPr>
          <w:rFonts w:ascii="Palatino Linotype" w:eastAsia="Palatino Linotype" w:hAnsi="Palatino Linotype" w:cs="Palatino Linotype"/>
          <w:b/>
          <w:bCs/>
        </w:rPr>
        <w:t>Work History</w:t>
      </w:r>
    </w:p>
    <w:p w14:paraId="22F44866" w14:textId="587656AB" w:rsidR="00D5062D" w:rsidRDefault="009E5A8A">
      <w:pPr>
        <w:pStyle w:val="divdocumentsinglecolumn"/>
        <w:spacing w:line="260" w:lineRule="atLeast"/>
        <w:rPr>
          <w:rFonts w:ascii="Palatino Linotype" w:eastAsia="Palatino Linotype" w:hAnsi="Palatino Linotype" w:cs="Palatino Linotype"/>
          <w:sz w:val="22"/>
          <w:szCs w:val="22"/>
        </w:rPr>
      </w:pPr>
      <w:r>
        <w:rPr>
          <w:rStyle w:val="spanjobtitle"/>
          <w:rFonts w:ascii="Palatino Linotype" w:eastAsia="Palatino Linotype" w:hAnsi="Palatino Linotype" w:cs="Palatino Linotype"/>
          <w:sz w:val="22"/>
          <w:szCs w:val="22"/>
        </w:rPr>
        <w:t>Senior Software Engineer</w:t>
      </w:r>
      <w:r>
        <w:rPr>
          <w:rStyle w:val="span"/>
          <w:rFonts w:ascii="Palatino Linotype" w:eastAsia="Palatino Linotype" w:hAnsi="Palatino Linotype" w:cs="Palatino Linotype"/>
          <w:sz w:val="22"/>
          <w:szCs w:val="22"/>
        </w:rPr>
        <w:t>, 02/2010 to Current</w:t>
      </w:r>
      <w:r>
        <w:rPr>
          <w:rStyle w:val="spanpaddedline"/>
          <w:rFonts w:ascii="Palatino Linotype" w:eastAsia="Palatino Linotype" w:hAnsi="Palatino Linotype" w:cs="Palatino Linotype"/>
          <w:sz w:val="22"/>
          <w:szCs w:val="22"/>
        </w:rPr>
        <w:t xml:space="preserve"> </w:t>
      </w:r>
    </w:p>
    <w:p w14:paraId="108A3E3C" w14:textId="77777777" w:rsidR="00D5062D" w:rsidRDefault="009E5A8A">
      <w:pPr>
        <w:pStyle w:val="spanpaddedlineParagraph"/>
        <w:spacing w:line="260" w:lineRule="atLeast"/>
        <w:rPr>
          <w:rFonts w:ascii="Palatino Linotype" w:eastAsia="Palatino Linotype" w:hAnsi="Palatino Linotype" w:cs="Palatino Linotype"/>
          <w:sz w:val="22"/>
          <w:szCs w:val="22"/>
        </w:rPr>
      </w:pPr>
      <w:r>
        <w:rPr>
          <w:rStyle w:val="spancompanyname"/>
          <w:rFonts w:ascii="Palatino Linotype" w:eastAsia="Palatino Linotype" w:hAnsi="Palatino Linotype" w:cs="Palatino Linotype"/>
          <w:sz w:val="22"/>
          <w:szCs w:val="22"/>
        </w:rPr>
        <w:t>EPAM Systems Inc.</w:t>
      </w:r>
      <w:r>
        <w:rPr>
          <w:rStyle w:val="span"/>
          <w:rFonts w:ascii="Palatino Linotype" w:eastAsia="Palatino Linotype" w:hAnsi="Palatino Linotype" w:cs="Palatino Linotype"/>
          <w:sz w:val="22"/>
          <w:szCs w:val="22"/>
        </w:rPr>
        <w:t xml:space="preserve"> – San Francisco, CA</w:t>
      </w:r>
    </w:p>
    <w:p w14:paraId="22823AB9" w14:textId="77777777" w:rsidR="00D5062D" w:rsidRDefault="009E5A8A">
      <w:pPr>
        <w:pStyle w:val="ulli"/>
        <w:numPr>
          <w:ilvl w:val="0"/>
          <w:numId w:val="4"/>
        </w:numPr>
        <w:spacing w:line="260" w:lineRule="atLeast"/>
        <w:ind w:left="460" w:hanging="201"/>
        <w:rPr>
          <w:rStyle w:val="span"/>
          <w:rFonts w:ascii="Palatino Linotype" w:eastAsia="Palatino Linotype" w:hAnsi="Palatino Linotype" w:cs="Palatino Linotype"/>
          <w:sz w:val="22"/>
          <w:szCs w:val="22"/>
        </w:rPr>
      </w:pPr>
      <w:r>
        <w:rPr>
          <w:rStyle w:val="span"/>
          <w:rFonts w:ascii="Palatino Linotype" w:eastAsia="Palatino Linotype" w:hAnsi="Palatino Linotype" w:cs="Palatino Linotype"/>
          <w:sz w:val="22"/>
          <w:szCs w:val="22"/>
        </w:rPr>
        <w:t>Supported all phases of software life cycle on large scale production environments: TDD (Technical Design Documentation), InfoSec (Informational Security), estimations, development, testing and release</w:t>
      </w:r>
    </w:p>
    <w:p w14:paraId="79138426" w14:textId="77777777" w:rsidR="00D5062D" w:rsidRDefault="009E5A8A">
      <w:pPr>
        <w:pStyle w:val="ulli"/>
        <w:numPr>
          <w:ilvl w:val="0"/>
          <w:numId w:val="4"/>
        </w:numPr>
        <w:spacing w:line="260" w:lineRule="atLeast"/>
        <w:ind w:left="460" w:hanging="201"/>
        <w:rPr>
          <w:rStyle w:val="span"/>
          <w:rFonts w:ascii="Palatino Linotype" w:eastAsia="Palatino Linotype" w:hAnsi="Palatino Linotype" w:cs="Palatino Linotype"/>
          <w:sz w:val="22"/>
          <w:szCs w:val="22"/>
        </w:rPr>
      </w:pPr>
      <w:r>
        <w:rPr>
          <w:rStyle w:val="span"/>
          <w:rFonts w:ascii="Palatino Linotype" w:eastAsia="Palatino Linotype" w:hAnsi="Palatino Linotype" w:cs="Palatino Linotype"/>
          <w:sz w:val="22"/>
          <w:szCs w:val="22"/>
        </w:rPr>
        <w:t>Worked on CI/CD pipelines based on Concourse for PCF (Pivotal Cloud Foundry) deployments in collaboration with DevOps engineers</w:t>
      </w:r>
    </w:p>
    <w:p w14:paraId="7CC1A7CD" w14:textId="77777777" w:rsidR="00D5062D" w:rsidRDefault="009E5A8A">
      <w:pPr>
        <w:pStyle w:val="ulli"/>
        <w:numPr>
          <w:ilvl w:val="0"/>
          <w:numId w:val="4"/>
        </w:numPr>
        <w:spacing w:line="260" w:lineRule="atLeast"/>
        <w:ind w:left="460" w:hanging="201"/>
        <w:rPr>
          <w:rStyle w:val="span"/>
          <w:rFonts w:ascii="Palatino Linotype" w:eastAsia="Palatino Linotype" w:hAnsi="Palatino Linotype" w:cs="Palatino Linotype"/>
          <w:sz w:val="22"/>
          <w:szCs w:val="22"/>
        </w:rPr>
      </w:pPr>
      <w:r>
        <w:rPr>
          <w:rStyle w:val="span"/>
          <w:rFonts w:ascii="Palatino Linotype" w:eastAsia="Palatino Linotype" w:hAnsi="Palatino Linotype" w:cs="Palatino Linotype"/>
          <w:sz w:val="22"/>
          <w:szCs w:val="22"/>
        </w:rPr>
        <w:t>Designed scalable and effective applications for marketing platform</w:t>
      </w:r>
    </w:p>
    <w:p w14:paraId="2C4F695F" w14:textId="77777777" w:rsidR="00D5062D" w:rsidRDefault="009E5A8A">
      <w:pPr>
        <w:pStyle w:val="ulli"/>
        <w:numPr>
          <w:ilvl w:val="0"/>
          <w:numId w:val="4"/>
        </w:numPr>
        <w:spacing w:line="260" w:lineRule="atLeast"/>
        <w:ind w:left="460" w:hanging="201"/>
        <w:rPr>
          <w:rStyle w:val="span"/>
          <w:rFonts w:ascii="Palatino Linotype" w:eastAsia="Palatino Linotype" w:hAnsi="Palatino Linotype" w:cs="Palatino Linotype"/>
          <w:sz w:val="22"/>
          <w:szCs w:val="22"/>
        </w:rPr>
      </w:pPr>
      <w:r>
        <w:rPr>
          <w:rStyle w:val="span"/>
          <w:rFonts w:ascii="Palatino Linotype" w:eastAsia="Palatino Linotype" w:hAnsi="Palatino Linotype" w:cs="Palatino Linotype"/>
          <w:sz w:val="22"/>
          <w:szCs w:val="22"/>
        </w:rPr>
        <w:t>Led team of 6 onsite and 3 offshore developers</w:t>
      </w:r>
    </w:p>
    <w:p w14:paraId="7D8A2BC3" w14:textId="77777777" w:rsidR="00D5062D" w:rsidRDefault="009E5A8A">
      <w:pPr>
        <w:pStyle w:val="ulli"/>
        <w:numPr>
          <w:ilvl w:val="0"/>
          <w:numId w:val="4"/>
        </w:numPr>
        <w:spacing w:line="260" w:lineRule="atLeast"/>
        <w:ind w:left="460" w:hanging="201"/>
        <w:rPr>
          <w:rStyle w:val="span"/>
          <w:rFonts w:ascii="Palatino Linotype" w:eastAsia="Palatino Linotype" w:hAnsi="Palatino Linotype" w:cs="Palatino Linotype"/>
          <w:sz w:val="22"/>
          <w:szCs w:val="22"/>
        </w:rPr>
      </w:pPr>
      <w:r>
        <w:rPr>
          <w:rStyle w:val="span"/>
          <w:rFonts w:ascii="Palatino Linotype" w:eastAsia="Palatino Linotype" w:hAnsi="Palatino Linotype" w:cs="Palatino Linotype"/>
          <w:sz w:val="22"/>
          <w:szCs w:val="22"/>
        </w:rPr>
        <w:t>Trained and mentored junior developers and interns, teaching skills in full software development lifecycle and working in fast-pace agile environments to improve team performance</w:t>
      </w:r>
    </w:p>
    <w:p w14:paraId="38BDD845" w14:textId="77777777" w:rsidR="00D5062D" w:rsidRDefault="009E5A8A">
      <w:pPr>
        <w:pStyle w:val="ulli"/>
        <w:numPr>
          <w:ilvl w:val="0"/>
          <w:numId w:val="4"/>
        </w:numPr>
        <w:spacing w:line="260" w:lineRule="atLeast"/>
        <w:ind w:left="460" w:hanging="201"/>
        <w:rPr>
          <w:rStyle w:val="span"/>
          <w:rFonts w:ascii="Palatino Linotype" w:eastAsia="Palatino Linotype" w:hAnsi="Palatino Linotype" w:cs="Palatino Linotype"/>
          <w:sz w:val="22"/>
          <w:szCs w:val="22"/>
        </w:rPr>
      </w:pPr>
      <w:r>
        <w:rPr>
          <w:rStyle w:val="span"/>
          <w:rFonts w:ascii="Palatino Linotype" w:eastAsia="Palatino Linotype" w:hAnsi="Palatino Linotype" w:cs="Palatino Linotype"/>
          <w:sz w:val="22"/>
          <w:szCs w:val="22"/>
        </w:rPr>
        <w:t>Worked in fast-paced agile environment with Product and Project Managers, QA and Business teams to meet customer's expectations</w:t>
      </w:r>
    </w:p>
    <w:p w14:paraId="661E8F6E" w14:textId="77777777" w:rsidR="00D5062D" w:rsidRDefault="009E5A8A">
      <w:pPr>
        <w:pStyle w:val="ulli"/>
        <w:numPr>
          <w:ilvl w:val="0"/>
          <w:numId w:val="4"/>
        </w:numPr>
        <w:spacing w:line="260" w:lineRule="atLeast"/>
        <w:ind w:left="460" w:hanging="201"/>
        <w:rPr>
          <w:rStyle w:val="span"/>
          <w:rFonts w:ascii="Palatino Linotype" w:eastAsia="Palatino Linotype" w:hAnsi="Palatino Linotype" w:cs="Palatino Linotype"/>
          <w:sz w:val="22"/>
          <w:szCs w:val="22"/>
        </w:rPr>
      </w:pPr>
      <w:r>
        <w:rPr>
          <w:rStyle w:val="span"/>
          <w:rFonts w:ascii="Palatino Linotype" w:eastAsia="Palatino Linotype" w:hAnsi="Palatino Linotype" w:cs="Palatino Linotype"/>
          <w:sz w:val="22"/>
          <w:szCs w:val="22"/>
        </w:rPr>
        <w:t>Improved system performance by 15% by making proactive adjustments and resolving bugs</w:t>
      </w:r>
    </w:p>
    <w:p w14:paraId="3D7149ED" w14:textId="77777777" w:rsidR="00D5062D" w:rsidRDefault="009E5A8A">
      <w:pPr>
        <w:pStyle w:val="ulli"/>
        <w:numPr>
          <w:ilvl w:val="0"/>
          <w:numId w:val="4"/>
        </w:numPr>
        <w:spacing w:line="260" w:lineRule="atLeast"/>
        <w:ind w:left="460" w:hanging="201"/>
        <w:rPr>
          <w:rStyle w:val="span"/>
          <w:rFonts w:ascii="Palatino Linotype" w:eastAsia="Palatino Linotype" w:hAnsi="Palatino Linotype" w:cs="Palatino Linotype"/>
          <w:sz w:val="22"/>
          <w:szCs w:val="22"/>
        </w:rPr>
      </w:pPr>
      <w:r>
        <w:rPr>
          <w:rStyle w:val="span"/>
          <w:rFonts w:ascii="Palatino Linotype" w:eastAsia="Palatino Linotype" w:hAnsi="Palatino Linotype" w:cs="Palatino Linotype"/>
          <w:sz w:val="22"/>
          <w:szCs w:val="22"/>
        </w:rPr>
        <w:t>Created proofs of concept for new solutions (Docker, Spring Cloud, GoLang, GRPC and Protocol Buffers)</w:t>
      </w:r>
    </w:p>
    <w:p w14:paraId="3E2DD034" w14:textId="77777777" w:rsidR="00D5062D" w:rsidRDefault="009E5A8A">
      <w:pPr>
        <w:pStyle w:val="ulli"/>
        <w:numPr>
          <w:ilvl w:val="0"/>
          <w:numId w:val="4"/>
        </w:numPr>
        <w:spacing w:line="260" w:lineRule="atLeast"/>
        <w:ind w:left="460" w:hanging="201"/>
        <w:rPr>
          <w:rStyle w:val="span"/>
          <w:rFonts w:ascii="Palatino Linotype" w:eastAsia="Palatino Linotype" w:hAnsi="Palatino Linotype" w:cs="Palatino Linotype"/>
          <w:sz w:val="22"/>
          <w:szCs w:val="22"/>
        </w:rPr>
      </w:pPr>
      <w:r>
        <w:rPr>
          <w:rStyle w:val="span"/>
          <w:rFonts w:ascii="Palatino Linotype" w:eastAsia="Palatino Linotype" w:hAnsi="Palatino Linotype" w:cs="Palatino Linotype"/>
          <w:sz w:val="22"/>
          <w:szCs w:val="22"/>
        </w:rPr>
        <w:t>Consulted with engineering team members to determine system loads and develop improvement plans</w:t>
      </w:r>
    </w:p>
    <w:p w14:paraId="7E994330" w14:textId="35584C3F" w:rsidR="00D5062D" w:rsidRDefault="009E5A8A">
      <w:pPr>
        <w:pStyle w:val="ulli"/>
        <w:numPr>
          <w:ilvl w:val="0"/>
          <w:numId w:val="4"/>
        </w:numPr>
        <w:spacing w:line="260" w:lineRule="atLeast"/>
        <w:ind w:left="460" w:hanging="201"/>
        <w:rPr>
          <w:rStyle w:val="span"/>
          <w:rFonts w:ascii="Palatino Linotype" w:eastAsia="Palatino Linotype" w:hAnsi="Palatino Linotype" w:cs="Palatino Linotype"/>
          <w:sz w:val="22"/>
          <w:szCs w:val="22"/>
        </w:rPr>
      </w:pPr>
      <w:r>
        <w:rPr>
          <w:rStyle w:val="span"/>
          <w:rFonts w:ascii="Palatino Linotype" w:eastAsia="Palatino Linotype" w:hAnsi="Palatino Linotype" w:cs="Palatino Linotype"/>
          <w:sz w:val="22"/>
          <w:szCs w:val="22"/>
        </w:rPr>
        <w:t>Collaborated with cross-functional teams to analyze potential system solutions based on client requirements</w:t>
      </w:r>
    </w:p>
    <w:p w14:paraId="79A7D7AB" w14:textId="77777777" w:rsidR="00D5062D" w:rsidRDefault="009E5A8A">
      <w:pPr>
        <w:pStyle w:val="divdocumentsinglecolumn"/>
        <w:spacing w:before="200" w:line="260" w:lineRule="atLeast"/>
        <w:rPr>
          <w:rFonts w:ascii="Palatino Linotype" w:eastAsia="Palatino Linotype" w:hAnsi="Palatino Linotype" w:cs="Palatino Linotype"/>
          <w:sz w:val="22"/>
          <w:szCs w:val="22"/>
        </w:rPr>
      </w:pPr>
      <w:r>
        <w:rPr>
          <w:rStyle w:val="spanjobtitle"/>
          <w:rFonts w:ascii="Palatino Linotype" w:eastAsia="Palatino Linotype" w:hAnsi="Palatino Linotype" w:cs="Palatino Linotype"/>
          <w:sz w:val="22"/>
          <w:szCs w:val="22"/>
        </w:rPr>
        <w:t>Software Engineer</w:t>
      </w:r>
      <w:r>
        <w:rPr>
          <w:rStyle w:val="span"/>
          <w:rFonts w:ascii="Palatino Linotype" w:eastAsia="Palatino Linotype" w:hAnsi="Palatino Linotype" w:cs="Palatino Linotype"/>
          <w:sz w:val="22"/>
          <w:szCs w:val="22"/>
        </w:rPr>
        <w:t>, 03/2007 to 02/2010</w:t>
      </w:r>
      <w:r>
        <w:rPr>
          <w:rStyle w:val="spanpaddedline"/>
          <w:rFonts w:ascii="Palatino Linotype" w:eastAsia="Palatino Linotype" w:hAnsi="Palatino Linotype" w:cs="Palatino Linotype"/>
          <w:sz w:val="22"/>
          <w:szCs w:val="22"/>
        </w:rPr>
        <w:t xml:space="preserve"> </w:t>
      </w:r>
    </w:p>
    <w:p w14:paraId="3709B242" w14:textId="77777777" w:rsidR="00D5062D" w:rsidRDefault="009E5A8A">
      <w:pPr>
        <w:pStyle w:val="spanpaddedlineParagraph"/>
        <w:spacing w:line="260" w:lineRule="atLeast"/>
        <w:rPr>
          <w:rFonts w:ascii="Palatino Linotype" w:eastAsia="Palatino Linotype" w:hAnsi="Palatino Linotype" w:cs="Palatino Linotype"/>
          <w:sz w:val="22"/>
          <w:szCs w:val="22"/>
        </w:rPr>
      </w:pPr>
      <w:r>
        <w:rPr>
          <w:rStyle w:val="spancompanyname"/>
          <w:rFonts w:ascii="Palatino Linotype" w:eastAsia="Palatino Linotype" w:hAnsi="Palatino Linotype" w:cs="Palatino Linotype"/>
          <w:sz w:val="22"/>
          <w:szCs w:val="22"/>
        </w:rPr>
        <w:t>Itransition Group Ltd.</w:t>
      </w:r>
      <w:r>
        <w:rPr>
          <w:rStyle w:val="span"/>
          <w:rFonts w:ascii="Palatino Linotype" w:eastAsia="Palatino Linotype" w:hAnsi="Palatino Linotype" w:cs="Palatino Linotype"/>
          <w:sz w:val="22"/>
          <w:szCs w:val="22"/>
        </w:rPr>
        <w:t xml:space="preserve"> – Minsk, Belarus</w:t>
      </w:r>
    </w:p>
    <w:p w14:paraId="0A0860A0" w14:textId="77777777" w:rsidR="00D5062D" w:rsidRDefault="009E5A8A">
      <w:pPr>
        <w:pStyle w:val="divdocumentdivsectiontitle"/>
        <w:spacing w:before="200" w:after="100"/>
        <w:rPr>
          <w:rFonts w:ascii="Palatino Linotype" w:eastAsia="Palatino Linotype" w:hAnsi="Palatino Linotype" w:cs="Palatino Linotype"/>
          <w:b/>
          <w:bCs/>
        </w:rPr>
      </w:pPr>
      <w:r>
        <w:rPr>
          <w:rFonts w:ascii="Palatino Linotype" w:eastAsia="Palatino Linotype" w:hAnsi="Palatino Linotype" w:cs="Palatino Linotype"/>
          <w:b/>
          <w:bCs/>
        </w:rPr>
        <w:t>Accomplishments</w:t>
      </w:r>
    </w:p>
    <w:p w14:paraId="7E6F9B02" w14:textId="44D9542D" w:rsidR="00D5062D" w:rsidRDefault="009E5A8A">
      <w:pPr>
        <w:pStyle w:val="ulli"/>
        <w:numPr>
          <w:ilvl w:val="0"/>
          <w:numId w:val="5"/>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 xml:space="preserve">Led a team of interns who integrated a new </w:t>
      </w:r>
      <w:r w:rsidR="00D848CA">
        <w:rPr>
          <w:rFonts w:ascii="Palatino Linotype" w:eastAsia="Palatino Linotype" w:hAnsi="Palatino Linotype" w:cs="Palatino Linotype"/>
          <w:sz w:val="22"/>
          <w:szCs w:val="22"/>
        </w:rPr>
        <w:t>payment option</w:t>
      </w:r>
      <w:r>
        <w:rPr>
          <w:rFonts w:ascii="Palatino Linotype" w:eastAsia="Palatino Linotype" w:hAnsi="Palatino Linotype" w:cs="Palatino Linotype"/>
          <w:sz w:val="22"/>
          <w:szCs w:val="22"/>
        </w:rPr>
        <w:t xml:space="preserve"> into company's product and won Interns Competition </w:t>
      </w:r>
      <w:r w:rsidR="00D848CA">
        <w:rPr>
          <w:rFonts w:ascii="Palatino Linotype" w:eastAsia="Palatino Linotype" w:hAnsi="Palatino Linotype" w:cs="Palatino Linotype"/>
          <w:sz w:val="22"/>
          <w:szCs w:val="22"/>
        </w:rPr>
        <w:t>A</w:t>
      </w:r>
      <w:r>
        <w:rPr>
          <w:rFonts w:ascii="Palatino Linotype" w:eastAsia="Palatino Linotype" w:hAnsi="Palatino Linotype" w:cs="Palatino Linotype"/>
          <w:sz w:val="22"/>
          <w:szCs w:val="22"/>
        </w:rPr>
        <w:t>ward.</w:t>
      </w:r>
    </w:p>
    <w:p w14:paraId="1A9AA778" w14:textId="28753A65" w:rsidR="00D5062D" w:rsidRDefault="009E5A8A">
      <w:pPr>
        <w:pStyle w:val="ulli"/>
        <w:numPr>
          <w:ilvl w:val="0"/>
          <w:numId w:val="5"/>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 xml:space="preserve">Led the migration of on-premise monolith application to a set of micro services deployed on PCF using Concourse CI/CD </w:t>
      </w:r>
      <w:r w:rsidR="00D848CA">
        <w:rPr>
          <w:rFonts w:ascii="Palatino Linotype" w:eastAsia="Palatino Linotype" w:hAnsi="Palatino Linotype" w:cs="Palatino Linotype"/>
          <w:sz w:val="22"/>
          <w:szCs w:val="22"/>
        </w:rPr>
        <w:t>pipelines</w:t>
      </w:r>
      <w:r>
        <w:rPr>
          <w:rFonts w:ascii="Palatino Linotype" w:eastAsia="Palatino Linotype" w:hAnsi="Palatino Linotype" w:cs="Palatino Linotype"/>
          <w:sz w:val="22"/>
          <w:szCs w:val="22"/>
        </w:rPr>
        <w:t>.</w:t>
      </w:r>
    </w:p>
    <w:p w14:paraId="3A17774B" w14:textId="77777777" w:rsidR="00D5062D" w:rsidRDefault="009E5A8A">
      <w:pPr>
        <w:pStyle w:val="ulli"/>
        <w:numPr>
          <w:ilvl w:val="0"/>
          <w:numId w:val="5"/>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Migrated Java codebase to Golang applications that significantly decreased CPU and RAM usage and increased applications throughput.</w:t>
      </w:r>
    </w:p>
    <w:p w14:paraId="314843C6" w14:textId="77777777" w:rsidR="00D5062D" w:rsidRDefault="009E5A8A">
      <w:pPr>
        <w:pStyle w:val="ulli"/>
        <w:numPr>
          <w:ilvl w:val="0"/>
          <w:numId w:val="5"/>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Designed event-driven micro-services architecture and launched Spring Cloud project consisting of 5 applications in collaboration with Business Owners, Project Managers and DevOps .</w:t>
      </w:r>
    </w:p>
    <w:p w14:paraId="3C5CE05E" w14:textId="77777777" w:rsidR="00D5062D" w:rsidRDefault="009E5A8A">
      <w:pPr>
        <w:pStyle w:val="ulli"/>
        <w:numPr>
          <w:ilvl w:val="0"/>
          <w:numId w:val="5"/>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Integrated Splunk logging solution that significantly improved applications' state visibility and alerting capabilities. Splunk reports allowed teams to predict application's behavior at the moments with highest load based on historical patterns.</w:t>
      </w:r>
    </w:p>
    <w:p w14:paraId="52183D08" w14:textId="77777777" w:rsidR="00D5062D" w:rsidRDefault="009E5A8A">
      <w:pPr>
        <w:pStyle w:val="ulli"/>
        <w:numPr>
          <w:ilvl w:val="0"/>
          <w:numId w:val="5"/>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Designed complex UI and properties system for managing functional parts of a big application which significantly reduced configuration times. Changes/adjustments to application functionality could be done at runtime without affecting user experience.</w:t>
      </w:r>
    </w:p>
    <w:p w14:paraId="06EA2F4E" w14:textId="77777777" w:rsidR="00D5062D" w:rsidRDefault="009E5A8A">
      <w:pPr>
        <w:pStyle w:val="ulli"/>
        <w:numPr>
          <w:ilvl w:val="0"/>
          <w:numId w:val="5"/>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Designed the architecture of Promotion Engine as a part of Loyalty system that allowed to execute multiple promotions for various company's exclusive products. That allowed to increase loyalty rates by 15% and attract new clients.</w:t>
      </w:r>
    </w:p>
    <w:p w14:paraId="61257D2E" w14:textId="77777777" w:rsidR="00D5062D" w:rsidRDefault="009E5A8A">
      <w:pPr>
        <w:pStyle w:val="ulli"/>
        <w:numPr>
          <w:ilvl w:val="0"/>
          <w:numId w:val="5"/>
        </w:numPr>
        <w:spacing w:line="260" w:lineRule="atLeast"/>
        <w:ind w:left="460" w:hanging="201"/>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Created containerized development environment powered by Docker Engine for team members working in different OS, which decreased configuration time of development environment by 50%.</w:t>
      </w:r>
    </w:p>
    <w:p w14:paraId="17878EE5" w14:textId="77777777" w:rsidR="00D5062D" w:rsidRDefault="009E5A8A">
      <w:pPr>
        <w:pStyle w:val="divdocumentdivsectiontitle"/>
        <w:spacing w:before="200" w:after="100"/>
        <w:rPr>
          <w:rFonts w:ascii="Palatino Linotype" w:eastAsia="Palatino Linotype" w:hAnsi="Palatino Linotype" w:cs="Palatino Linotype"/>
          <w:b/>
          <w:bCs/>
        </w:rPr>
      </w:pPr>
      <w:r>
        <w:rPr>
          <w:rFonts w:ascii="Palatino Linotype" w:eastAsia="Palatino Linotype" w:hAnsi="Palatino Linotype" w:cs="Palatino Linotype"/>
          <w:b/>
          <w:bCs/>
        </w:rPr>
        <w:t>Education</w:t>
      </w:r>
      <w:bookmarkStart w:id="0" w:name="_GoBack"/>
      <w:bookmarkEnd w:id="0"/>
    </w:p>
    <w:p w14:paraId="4681AF0C" w14:textId="2DF2B2B9" w:rsidR="00D5062D" w:rsidRDefault="009E5A8A">
      <w:pPr>
        <w:pStyle w:val="divdocumentsinglecolumn"/>
        <w:spacing w:line="260" w:lineRule="atLeast"/>
        <w:rPr>
          <w:rFonts w:ascii="Palatino Linotype" w:eastAsia="Palatino Linotype" w:hAnsi="Palatino Linotype" w:cs="Palatino Linotype"/>
          <w:sz w:val="22"/>
          <w:szCs w:val="22"/>
        </w:rPr>
      </w:pPr>
      <w:r>
        <w:rPr>
          <w:rStyle w:val="spandegree"/>
          <w:rFonts w:ascii="Palatino Linotype" w:eastAsia="Palatino Linotype" w:hAnsi="Palatino Linotype" w:cs="Palatino Linotype"/>
          <w:sz w:val="22"/>
          <w:szCs w:val="22"/>
        </w:rPr>
        <w:t>Bachelor of Science</w:t>
      </w:r>
      <w:r>
        <w:rPr>
          <w:rStyle w:val="span"/>
          <w:rFonts w:ascii="Palatino Linotype" w:eastAsia="Palatino Linotype" w:hAnsi="Palatino Linotype" w:cs="Palatino Linotype"/>
          <w:sz w:val="22"/>
          <w:szCs w:val="22"/>
        </w:rPr>
        <w:t xml:space="preserve">: Mathematics </w:t>
      </w:r>
      <w:r w:rsidR="00D848CA">
        <w:rPr>
          <w:rStyle w:val="span"/>
          <w:rFonts w:ascii="Palatino Linotype" w:eastAsia="Palatino Linotype" w:hAnsi="Palatino Linotype" w:cs="Palatino Linotype"/>
          <w:sz w:val="22"/>
          <w:szCs w:val="22"/>
        </w:rPr>
        <w:t>and</w:t>
      </w:r>
      <w:r>
        <w:rPr>
          <w:rStyle w:val="span"/>
          <w:rFonts w:ascii="Palatino Linotype" w:eastAsia="Palatino Linotype" w:hAnsi="Palatino Linotype" w:cs="Palatino Linotype"/>
          <w:sz w:val="22"/>
          <w:szCs w:val="22"/>
        </w:rPr>
        <w:t xml:space="preserve"> Computer Science, 2007</w:t>
      </w:r>
      <w:r>
        <w:rPr>
          <w:rStyle w:val="singlecolumnspanpaddedlinenth-child1"/>
          <w:rFonts w:ascii="Palatino Linotype" w:eastAsia="Palatino Linotype" w:hAnsi="Palatino Linotype" w:cs="Palatino Linotype"/>
          <w:sz w:val="22"/>
          <w:szCs w:val="22"/>
        </w:rPr>
        <w:t xml:space="preserve"> </w:t>
      </w:r>
    </w:p>
    <w:p w14:paraId="7825409D" w14:textId="77777777" w:rsidR="00D5062D" w:rsidRDefault="009E5A8A">
      <w:pPr>
        <w:pStyle w:val="spanpaddedlineParagraph"/>
        <w:spacing w:line="260" w:lineRule="atLeast"/>
        <w:rPr>
          <w:rFonts w:ascii="Palatino Linotype" w:eastAsia="Palatino Linotype" w:hAnsi="Palatino Linotype" w:cs="Palatino Linotype"/>
          <w:sz w:val="22"/>
          <w:szCs w:val="22"/>
        </w:rPr>
      </w:pPr>
      <w:r>
        <w:rPr>
          <w:rStyle w:val="spancompanyname"/>
          <w:rFonts w:ascii="Palatino Linotype" w:eastAsia="Palatino Linotype" w:hAnsi="Palatino Linotype" w:cs="Palatino Linotype"/>
          <w:sz w:val="22"/>
          <w:szCs w:val="22"/>
        </w:rPr>
        <w:t>Belarusian State University</w:t>
      </w:r>
      <w:r>
        <w:rPr>
          <w:rStyle w:val="span"/>
          <w:rFonts w:ascii="Palatino Linotype" w:eastAsia="Palatino Linotype" w:hAnsi="Palatino Linotype" w:cs="Palatino Linotype"/>
          <w:sz w:val="22"/>
          <w:szCs w:val="22"/>
        </w:rPr>
        <w:t xml:space="preserve"> - Minsk, Belarus</w:t>
      </w:r>
    </w:p>
    <w:sectPr w:rsidR="00D5062D">
      <w:headerReference w:type="even" r:id="rId7"/>
      <w:headerReference w:type="default" r:id="rId8"/>
      <w:footerReference w:type="even" r:id="rId9"/>
      <w:footerReference w:type="default" r:id="rId10"/>
      <w:headerReference w:type="first" r:id="rId11"/>
      <w:footerReference w:type="first" r:id="rId12"/>
      <w:pgSz w:w="12240" w:h="15840"/>
      <w:pgMar w:top="440" w:right="560" w:bottom="440" w:left="5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66D24B" w14:textId="77777777" w:rsidR="007D3FB1" w:rsidRDefault="007D3FB1" w:rsidP="00096C7E">
      <w:pPr>
        <w:spacing w:line="240" w:lineRule="auto"/>
      </w:pPr>
      <w:r>
        <w:separator/>
      </w:r>
    </w:p>
  </w:endnote>
  <w:endnote w:type="continuationSeparator" w:id="0">
    <w:p w14:paraId="3DFF03A5" w14:textId="77777777" w:rsidR="007D3FB1" w:rsidRDefault="007D3FB1" w:rsidP="00096C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embedRegular r:id="rId1" w:fontKey="{FF346116-AEAF-C543-959B-D56C04D8EC9E}"/>
  </w:font>
  <w:font w:name="Times New Roman">
    <w:panose1 w:val="02020603050405020304"/>
    <w:charset w:val="CC"/>
    <w:family w:val="roman"/>
    <w:pitch w:val="variable"/>
    <w:sig w:usb0="E0002EFF" w:usb1="C000785B" w:usb2="00000009" w:usb3="00000000" w:csb0="000001FF" w:csb1="00000000"/>
    <w:embedRegular r:id="rId2" w:fontKey="{B2E3A476-4DA7-C24F-BAAC-EBBEB8288923}"/>
    <w:embedBold r:id="rId3" w:fontKey="{6282C8BD-8E7D-184E-B707-B80F21EB6146}"/>
    <w:embedBoldItalic r:id="rId4" w:fontKey="{85FBC257-9C9C-4947-BCD7-F65662A3F7A2}"/>
  </w:font>
  <w:font w:name="Courier New">
    <w:panose1 w:val="02070309020205020404"/>
    <w:charset w:val="00"/>
    <w:family w:val="modern"/>
    <w:pitch w:val="fixed"/>
    <w:sig w:usb0="E0002AFF" w:usb1="C0007843" w:usb2="00000009" w:usb3="00000000" w:csb0="000001FF" w:csb1="00000000"/>
    <w:embedRegular r:id="rId5" w:fontKey="{093D5A7A-7100-034B-A646-12EF36DD9E08}"/>
  </w:font>
  <w:font w:name="Wingdings">
    <w:panose1 w:val="05000000000000000000"/>
    <w:charset w:val="02"/>
    <w:family w:val="decorative"/>
    <w:pitch w:val="variable"/>
    <w:sig w:usb0="00000003" w:usb1="10000000" w:usb2="00000000" w:usb3="00000000" w:csb0="80000001" w:csb1="00000000"/>
    <w:embedRegular r:id="rId6" w:fontKey="{CBA1E4A8-0B12-9340-AEB0-07EF9169F896}"/>
  </w:font>
  <w:font w:name="Palatino Linotype">
    <w:panose1 w:val="02040502050505030304"/>
    <w:charset w:val="00"/>
    <w:family w:val="roman"/>
    <w:pitch w:val="variable"/>
    <w:sig w:usb0="E0000287" w:usb1="40000013" w:usb2="00000000" w:usb3="00000000" w:csb0="0000019F" w:csb1="00000000"/>
    <w:embedRegular r:id="rId7" w:fontKey="{FB277835-4AD3-6447-92A1-5B7E953FFBCD}"/>
    <w:embedBold r:id="rId8" w:fontKey="{D4580CE7-81CA-654E-83E8-FA8D821CAF5E}"/>
  </w:font>
  <w:font w:name="Calibri Light">
    <w:panose1 w:val="020F0302020204030204"/>
    <w:charset w:val="00"/>
    <w:family w:val="swiss"/>
    <w:pitch w:val="variable"/>
    <w:sig w:usb0="E0002AFF" w:usb1="C000247B" w:usb2="00000009" w:usb3="00000000" w:csb0="000001FF" w:csb1="00000000"/>
    <w:embedRegular r:id="rId9" w:fontKey="{40D8C056-9BBA-7347-A228-CFBAF5BD7649}"/>
  </w:font>
  <w:font w:name="Calibri">
    <w:panose1 w:val="020F0502020204030204"/>
    <w:charset w:val="00"/>
    <w:family w:val="swiss"/>
    <w:pitch w:val="variable"/>
    <w:sig w:usb0="E0002AFF" w:usb1="C000247B" w:usb2="00000009" w:usb3="00000000" w:csb0="000001FF" w:csb1="00000000"/>
    <w:embedRegular r:id="rId10" w:fontKey="{038D1181-3E4D-A54D-A8FF-D4B5C4F9D6B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D18D2" w14:textId="77777777" w:rsidR="00096C7E" w:rsidRDefault="00096C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C3B73" w14:textId="77777777" w:rsidR="00096C7E" w:rsidRDefault="00096C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B877F" w14:textId="77777777" w:rsidR="00096C7E" w:rsidRDefault="00096C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A94B2" w14:textId="77777777" w:rsidR="007D3FB1" w:rsidRDefault="007D3FB1" w:rsidP="00096C7E">
      <w:pPr>
        <w:spacing w:line="240" w:lineRule="auto"/>
      </w:pPr>
      <w:r>
        <w:separator/>
      </w:r>
    </w:p>
  </w:footnote>
  <w:footnote w:type="continuationSeparator" w:id="0">
    <w:p w14:paraId="587E765F" w14:textId="77777777" w:rsidR="007D3FB1" w:rsidRDefault="007D3FB1" w:rsidP="00096C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24A91" w14:textId="77777777" w:rsidR="00096C7E" w:rsidRDefault="00096C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8AF9B" w14:textId="77777777" w:rsidR="00096C7E" w:rsidRDefault="00096C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52E9E" w14:textId="77777777" w:rsidR="00096C7E" w:rsidRDefault="00096C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5E18313E">
      <w:start w:val="1"/>
      <w:numFmt w:val="bullet"/>
      <w:lvlText w:val=""/>
      <w:lvlJc w:val="left"/>
      <w:pPr>
        <w:ind w:left="720" w:hanging="360"/>
      </w:pPr>
      <w:rPr>
        <w:rFonts w:ascii="Symbol" w:hAnsi="Symbol"/>
      </w:rPr>
    </w:lvl>
    <w:lvl w:ilvl="1" w:tplc="77B625F0">
      <w:start w:val="1"/>
      <w:numFmt w:val="bullet"/>
      <w:lvlText w:val="o"/>
      <w:lvlJc w:val="left"/>
      <w:pPr>
        <w:tabs>
          <w:tab w:val="num" w:pos="1440"/>
        </w:tabs>
        <w:ind w:left="1440" w:hanging="360"/>
      </w:pPr>
      <w:rPr>
        <w:rFonts w:ascii="Courier New" w:hAnsi="Courier New"/>
      </w:rPr>
    </w:lvl>
    <w:lvl w:ilvl="2" w:tplc="E60ABC08">
      <w:start w:val="1"/>
      <w:numFmt w:val="bullet"/>
      <w:lvlText w:val=""/>
      <w:lvlJc w:val="left"/>
      <w:pPr>
        <w:tabs>
          <w:tab w:val="num" w:pos="2160"/>
        </w:tabs>
        <w:ind w:left="2160" w:hanging="360"/>
      </w:pPr>
      <w:rPr>
        <w:rFonts w:ascii="Wingdings" w:hAnsi="Wingdings"/>
      </w:rPr>
    </w:lvl>
    <w:lvl w:ilvl="3" w:tplc="F76A3C9C">
      <w:start w:val="1"/>
      <w:numFmt w:val="bullet"/>
      <w:lvlText w:val=""/>
      <w:lvlJc w:val="left"/>
      <w:pPr>
        <w:tabs>
          <w:tab w:val="num" w:pos="2880"/>
        </w:tabs>
        <w:ind w:left="2880" w:hanging="360"/>
      </w:pPr>
      <w:rPr>
        <w:rFonts w:ascii="Symbol" w:hAnsi="Symbol"/>
      </w:rPr>
    </w:lvl>
    <w:lvl w:ilvl="4" w:tplc="7910F93C">
      <w:start w:val="1"/>
      <w:numFmt w:val="bullet"/>
      <w:lvlText w:val="o"/>
      <w:lvlJc w:val="left"/>
      <w:pPr>
        <w:tabs>
          <w:tab w:val="num" w:pos="3600"/>
        </w:tabs>
        <w:ind w:left="3600" w:hanging="360"/>
      </w:pPr>
      <w:rPr>
        <w:rFonts w:ascii="Courier New" w:hAnsi="Courier New"/>
      </w:rPr>
    </w:lvl>
    <w:lvl w:ilvl="5" w:tplc="1C14A8D0">
      <w:start w:val="1"/>
      <w:numFmt w:val="bullet"/>
      <w:lvlText w:val=""/>
      <w:lvlJc w:val="left"/>
      <w:pPr>
        <w:tabs>
          <w:tab w:val="num" w:pos="4320"/>
        </w:tabs>
        <w:ind w:left="4320" w:hanging="360"/>
      </w:pPr>
      <w:rPr>
        <w:rFonts w:ascii="Wingdings" w:hAnsi="Wingdings"/>
      </w:rPr>
    </w:lvl>
    <w:lvl w:ilvl="6" w:tplc="AF3C3F64">
      <w:start w:val="1"/>
      <w:numFmt w:val="bullet"/>
      <w:lvlText w:val=""/>
      <w:lvlJc w:val="left"/>
      <w:pPr>
        <w:tabs>
          <w:tab w:val="num" w:pos="5040"/>
        </w:tabs>
        <w:ind w:left="5040" w:hanging="360"/>
      </w:pPr>
      <w:rPr>
        <w:rFonts w:ascii="Symbol" w:hAnsi="Symbol"/>
      </w:rPr>
    </w:lvl>
    <w:lvl w:ilvl="7" w:tplc="2B9A162E">
      <w:start w:val="1"/>
      <w:numFmt w:val="bullet"/>
      <w:lvlText w:val="o"/>
      <w:lvlJc w:val="left"/>
      <w:pPr>
        <w:tabs>
          <w:tab w:val="num" w:pos="5760"/>
        </w:tabs>
        <w:ind w:left="5760" w:hanging="360"/>
      </w:pPr>
      <w:rPr>
        <w:rFonts w:ascii="Courier New" w:hAnsi="Courier New"/>
      </w:rPr>
    </w:lvl>
    <w:lvl w:ilvl="8" w:tplc="337EF9FC">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D9EE3CCA">
      <w:start w:val="1"/>
      <w:numFmt w:val="bullet"/>
      <w:lvlText w:val=""/>
      <w:lvlJc w:val="left"/>
      <w:pPr>
        <w:ind w:left="720" w:hanging="360"/>
      </w:pPr>
      <w:rPr>
        <w:rFonts w:ascii="Symbol" w:hAnsi="Symbol"/>
      </w:rPr>
    </w:lvl>
    <w:lvl w:ilvl="1" w:tplc="97D07A46">
      <w:start w:val="1"/>
      <w:numFmt w:val="bullet"/>
      <w:lvlText w:val="o"/>
      <w:lvlJc w:val="left"/>
      <w:pPr>
        <w:tabs>
          <w:tab w:val="num" w:pos="1440"/>
        </w:tabs>
        <w:ind w:left="1440" w:hanging="360"/>
      </w:pPr>
      <w:rPr>
        <w:rFonts w:ascii="Courier New" w:hAnsi="Courier New"/>
      </w:rPr>
    </w:lvl>
    <w:lvl w:ilvl="2" w:tplc="68BA086E">
      <w:start w:val="1"/>
      <w:numFmt w:val="bullet"/>
      <w:lvlText w:val=""/>
      <w:lvlJc w:val="left"/>
      <w:pPr>
        <w:tabs>
          <w:tab w:val="num" w:pos="2160"/>
        </w:tabs>
        <w:ind w:left="2160" w:hanging="360"/>
      </w:pPr>
      <w:rPr>
        <w:rFonts w:ascii="Wingdings" w:hAnsi="Wingdings"/>
      </w:rPr>
    </w:lvl>
    <w:lvl w:ilvl="3" w:tplc="A88455DC">
      <w:start w:val="1"/>
      <w:numFmt w:val="bullet"/>
      <w:lvlText w:val=""/>
      <w:lvlJc w:val="left"/>
      <w:pPr>
        <w:tabs>
          <w:tab w:val="num" w:pos="2880"/>
        </w:tabs>
        <w:ind w:left="2880" w:hanging="360"/>
      </w:pPr>
      <w:rPr>
        <w:rFonts w:ascii="Symbol" w:hAnsi="Symbol"/>
      </w:rPr>
    </w:lvl>
    <w:lvl w:ilvl="4" w:tplc="59EAD67C">
      <w:start w:val="1"/>
      <w:numFmt w:val="bullet"/>
      <w:lvlText w:val="o"/>
      <w:lvlJc w:val="left"/>
      <w:pPr>
        <w:tabs>
          <w:tab w:val="num" w:pos="3600"/>
        </w:tabs>
        <w:ind w:left="3600" w:hanging="360"/>
      </w:pPr>
      <w:rPr>
        <w:rFonts w:ascii="Courier New" w:hAnsi="Courier New"/>
      </w:rPr>
    </w:lvl>
    <w:lvl w:ilvl="5" w:tplc="CED8B9D0">
      <w:start w:val="1"/>
      <w:numFmt w:val="bullet"/>
      <w:lvlText w:val=""/>
      <w:lvlJc w:val="left"/>
      <w:pPr>
        <w:tabs>
          <w:tab w:val="num" w:pos="4320"/>
        </w:tabs>
        <w:ind w:left="4320" w:hanging="360"/>
      </w:pPr>
      <w:rPr>
        <w:rFonts w:ascii="Wingdings" w:hAnsi="Wingdings"/>
      </w:rPr>
    </w:lvl>
    <w:lvl w:ilvl="6" w:tplc="E18EA6AC">
      <w:start w:val="1"/>
      <w:numFmt w:val="bullet"/>
      <w:lvlText w:val=""/>
      <w:lvlJc w:val="left"/>
      <w:pPr>
        <w:tabs>
          <w:tab w:val="num" w:pos="5040"/>
        </w:tabs>
        <w:ind w:left="5040" w:hanging="360"/>
      </w:pPr>
      <w:rPr>
        <w:rFonts w:ascii="Symbol" w:hAnsi="Symbol"/>
      </w:rPr>
    </w:lvl>
    <w:lvl w:ilvl="7" w:tplc="7DCC6B0A">
      <w:start w:val="1"/>
      <w:numFmt w:val="bullet"/>
      <w:lvlText w:val="o"/>
      <w:lvlJc w:val="left"/>
      <w:pPr>
        <w:tabs>
          <w:tab w:val="num" w:pos="5760"/>
        </w:tabs>
        <w:ind w:left="5760" w:hanging="360"/>
      </w:pPr>
      <w:rPr>
        <w:rFonts w:ascii="Courier New" w:hAnsi="Courier New"/>
      </w:rPr>
    </w:lvl>
    <w:lvl w:ilvl="8" w:tplc="DABE485A">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84E8540A">
      <w:start w:val="1"/>
      <w:numFmt w:val="bullet"/>
      <w:lvlText w:val=""/>
      <w:lvlJc w:val="left"/>
      <w:pPr>
        <w:ind w:left="720" w:hanging="360"/>
      </w:pPr>
      <w:rPr>
        <w:rFonts w:ascii="Symbol" w:hAnsi="Symbol"/>
      </w:rPr>
    </w:lvl>
    <w:lvl w:ilvl="1" w:tplc="7F58C434">
      <w:start w:val="1"/>
      <w:numFmt w:val="bullet"/>
      <w:lvlText w:val="o"/>
      <w:lvlJc w:val="left"/>
      <w:pPr>
        <w:tabs>
          <w:tab w:val="num" w:pos="1440"/>
        </w:tabs>
        <w:ind w:left="1440" w:hanging="360"/>
      </w:pPr>
      <w:rPr>
        <w:rFonts w:ascii="Courier New" w:hAnsi="Courier New"/>
      </w:rPr>
    </w:lvl>
    <w:lvl w:ilvl="2" w:tplc="8E50FC8E">
      <w:start w:val="1"/>
      <w:numFmt w:val="bullet"/>
      <w:lvlText w:val=""/>
      <w:lvlJc w:val="left"/>
      <w:pPr>
        <w:tabs>
          <w:tab w:val="num" w:pos="2160"/>
        </w:tabs>
        <w:ind w:left="2160" w:hanging="360"/>
      </w:pPr>
      <w:rPr>
        <w:rFonts w:ascii="Wingdings" w:hAnsi="Wingdings"/>
      </w:rPr>
    </w:lvl>
    <w:lvl w:ilvl="3" w:tplc="75440BE8">
      <w:start w:val="1"/>
      <w:numFmt w:val="bullet"/>
      <w:lvlText w:val=""/>
      <w:lvlJc w:val="left"/>
      <w:pPr>
        <w:tabs>
          <w:tab w:val="num" w:pos="2880"/>
        </w:tabs>
        <w:ind w:left="2880" w:hanging="360"/>
      </w:pPr>
      <w:rPr>
        <w:rFonts w:ascii="Symbol" w:hAnsi="Symbol"/>
      </w:rPr>
    </w:lvl>
    <w:lvl w:ilvl="4" w:tplc="3A3ED240">
      <w:start w:val="1"/>
      <w:numFmt w:val="bullet"/>
      <w:lvlText w:val="o"/>
      <w:lvlJc w:val="left"/>
      <w:pPr>
        <w:tabs>
          <w:tab w:val="num" w:pos="3600"/>
        </w:tabs>
        <w:ind w:left="3600" w:hanging="360"/>
      </w:pPr>
      <w:rPr>
        <w:rFonts w:ascii="Courier New" w:hAnsi="Courier New"/>
      </w:rPr>
    </w:lvl>
    <w:lvl w:ilvl="5" w:tplc="6B3C36F4">
      <w:start w:val="1"/>
      <w:numFmt w:val="bullet"/>
      <w:lvlText w:val=""/>
      <w:lvlJc w:val="left"/>
      <w:pPr>
        <w:tabs>
          <w:tab w:val="num" w:pos="4320"/>
        </w:tabs>
        <w:ind w:left="4320" w:hanging="360"/>
      </w:pPr>
      <w:rPr>
        <w:rFonts w:ascii="Wingdings" w:hAnsi="Wingdings"/>
      </w:rPr>
    </w:lvl>
    <w:lvl w:ilvl="6" w:tplc="97C2700C">
      <w:start w:val="1"/>
      <w:numFmt w:val="bullet"/>
      <w:lvlText w:val=""/>
      <w:lvlJc w:val="left"/>
      <w:pPr>
        <w:tabs>
          <w:tab w:val="num" w:pos="5040"/>
        </w:tabs>
        <w:ind w:left="5040" w:hanging="360"/>
      </w:pPr>
      <w:rPr>
        <w:rFonts w:ascii="Symbol" w:hAnsi="Symbol"/>
      </w:rPr>
    </w:lvl>
    <w:lvl w:ilvl="7" w:tplc="ED6497C2">
      <w:start w:val="1"/>
      <w:numFmt w:val="bullet"/>
      <w:lvlText w:val="o"/>
      <w:lvlJc w:val="left"/>
      <w:pPr>
        <w:tabs>
          <w:tab w:val="num" w:pos="5760"/>
        </w:tabs>
        <w:ind w:left="5760" w:hanging="360"/>
      </w:pPr>
      <w:rPr>
        <w:rFonts w:ascii="Courier New" w:hAnsi="Courier New"/>
      </w:rPr>
    </w:lvl>
    <w:lvl w:ilvl="8" w:tplc="770C9E36">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431AC510">
      <w:start w:val="1"/>
      <w:numFmt w:val="bullet"/>
      <w:lvlText w:val=""/>
      <w:lvlJc w:val="left"/>
      <w:pPr>
        <w:ind w:left="720" w:hanging="360"/>
      </w:pPr>
      <w:rPr>
        <w:rFonts w:ascii="Symbol" w:hAnsi="Symbol"/>
      </w:rPr>
    </w:lvl>
    <w:lvl w:ilvl="1" w:tplc="AD50469C">
      <w:start w:val="1"/>
      <w:numFmt w:val="bullet"/>
      <w:lvlText w:val="o"/>
      <w:lvlJc w:val="left"/>
      <w:pPr>
        <w:tabs>
          <w:tab w:val="num" w:pos="1440"/>
        </w:tabs>
        <w:ind w:left="1440" w:hanging="360"/>
      </w:pPr>
      <w:rPr>
        <w:rFonts w:ascii="Courier New" w:hAnsi="Courier New"/>
      </w:rPr>
    </w:lvl>
    <w:lvl w:ilvl="2" w:tplc="6010D33A">
      <w:start w:val="1"/>
      <w:numFmt w:val="bullet"/>
      <w:lvlText w:val=""/>
      <w:lvlJc w:val="left"/>
      <w:pPr>
        <w:tabs>
          <w:tab w:val="num" w:pos="2160"/>
        </w:tabs>
        <w:ind w:left="2160" w:hanging="360"/>
      </w:pPr>
      <w:rPr>
        <w:rFonts w:ascii="Wingdings" w:hAnsi="Wingdings"/>
      </w:rPr>
    </w:lvl>
    <w:lvl w:ilvl="3" w:tplc="15D602BA">
      <w:start w:val="1"/>
      <w:numFmt w:val="bullet"/>
      <w:lvlText w:val=""/>
      <w:lvlJc w:val="left"/>
      <w:pPr>
        <w:tabs>
          <w:tab w:val="num" w:pos="2880"/>
        </w:tabs>
        <w:ind w:left="2880" w:hanging="360"/>
      </w:pPr>
      <w:rPr>
        <w:rFonts w:ascii="Symbol" w:hAnsi="Symbol"/>
      </w:rPr>
    </w:lvl>
    <w:lvl w:ilvl="4" w:tplc="E29C0DEE">
      <w:start w:val="1"/>
      <w:numFmt w:val="bullet"/>
      <w:lvlText w:val="o"/>
      <w:lvlJc w:val="left"/>
      <w:pPr>
        <w:tabs>
          <w:tab w:val="num" w:pos="3600"/>
        </w:tabs>
        <w:ind w:left="3600" w:hanging="360"/>
      </w:pPr>
      <w:rPr>
        <w:rFonts w:ascii="Courier New" w:hAnsi="Courier New"/>
      </w:rPr>
    </w:lvl>
    <w:lvl w:ilvl="5" w:tplc="C6064E8C">
      <w:start w:val="1"/>
      <w:numFmt w:val="bullet"/>
      <w:lvlText w:val=""/>
      <w:lvlJc w:val="left"/>
      <w:pPr>
        <w:tabs>
          <w:tab w:val="num" w:pos="4320"/>
        </w:tabs>
        <w:ind w:left="4320" w:hanging="360"/>
      </w:pPr>
      <w:rPr>
        <w:rFonts w:ascii="Wingdings" w:hAnsi="Wingdings"/>
      </w:rPr>
    </w:lvl>
    <w:lvl w:ilvl="6" w:tplc="BBB82F28">
      <w:start w:val="1"/>
      <w:numFmt w:val="bullet"/>
      <w:lvlText w:val=""/>
      <w:lvlJc w:val="left"/>
      <w:pPr>
        <w:tabs>
          <w:tab w:val="num" w:pos="5040"/>
        </w:tabs>
        <w:ind w:left="5040" w:hanging="360"/>
      </w:pPr>
      <w:rPr>
        <w:rFonts w:ascii="Symbol" w:hAnsi="Symbol"/>
      </w:rPr>
    </w:lvl>
    <w:lvl w:ilvl="7" w:tplc="5D7A838E">
      <w:start w:val="1"/>
      <w:numFmt w:val="bullet"/>
      <w:lvlText w:val="o"/>
      <w:lvlJc w:val="left"/>
      <w:pPr>
        <w:tabs>
          <w:tab w:val="num" w:pos="5760"/>
        </w:tabs>
        <w:ind w:left="5760" w:hanging="360"/>
      </w:pPr>
      <w:rPr>
        <w:rFonts w:ascii="Courier New" w:hAnsi="Courier New"/>
      </w:rPr>
    </w:lvl>
    <w:lvl w:ilvl="8" w:tplc="6B2864B2">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D0607C72">
      <w:start w:val="1"/>
      <w:numFmt w:val="bullet"/>
      <w:lvlText w:val=""/>
      <w:lvlJc w:val="left"/>
      <w:pPr>
        <w:ind w:left="720" w:hanging="360"/>
      </w:pPr>
      <w:rPr>
        <w:rFonts w:ascii="Symbol" w:hAnsi="Symbol"/>
      </w:rPr>
    </w:lvl>
    <w:lvl w:ilvl="1" w:tplc="A156E65E">
      <w:start w:val="1"/>
      <w:numFmt w:val="bullet"/>
      <w:lvlText w:val="o"/>
      <w:lvlJc w:val="left"/>
      <w:pPr>
        <w:tabs>
          <w:tab w:val="num" w:pos="1440"/>
        </w:tabs>
        <w:ind w:left="1440" w:hanging="360"/>
      </w:pPr>
      <w:rPr>
        <w:rFonts w:ascii="Courier New" w:hAnsi="Courier New"/>
      </w:rPr>
    </w:lvl>
    <w:lvl w:ilvl="2" w:tplc="5784D66A">
      <w:start w:val="1"/>
      <w:numFmt w:val="bullet"/>
      <w:lvlText w:val=""/>
      <w:lvlJc w:val="left"/>
      <w:pPr>
        <w:tabs>
          <w:tab w:val="num" w:pos="2160"/>
        </w:tabs>
        <w:ind w:left="2160" w:hanging="360"/>
      </w:pPr>
      <w:rPr>
        <w:rFonts w:ascii="Wingdings" w:hAnsi="Wingdings"/>
      </w:rPr>
    </w:lvl>
    <w:lvl w:ilvl="3" w:tplc="2CD42D48">
      <w:start w:val="1"/>
      <w:numFmt w:val="bullet"/>
      <w:lvlText w:val=""/>
      <w:lvlJc w:val="left"/>
      <w:pPr>
        <w:tabs>
          <w:tab w:val="num" w:pos="2880"/>
        </w:tabs>
        <w:ind w:left="2880" w:hanging="360"/>
      </w:pPr>
      <w:rPr>
        <w:rFonts w:ascii="Symbol" w:hAnsi="Symbol"/>
      </w:rPr>
    </w:lvl>
    <w:lvl w:ilvl="4" w:tplc="A1083FF8">
      <w:start w:val="1"/>
      <w:numFmt w:val="bullet"/>
      <w:lvlText w:val="o"/>
      <w:lvlJc w:val="left"/>
      <w:pPr>
        <w:tabs>
          <w:tab w:val="num" w:pos="3600"/>
        </w:tabs>
        <w:ind w:left="3600" w:hanging="360"/>
      </w:pPr>
      <w:rPr>
        <w:rFonts w:ascii="Courier New" w:hAnsi="Courier New"/>
      </w:rPr>
    </w:lvl>
    <w:lvl w:ilvl="5" w:tplc="8F88EEF6">
      <w:start w:val="1"/>
      <w:numFmt w:val="bullet"/>
      <w:lvlText w:val=""/>
      <w:lvlJc w:val="left"/>
      <w:pPr>
        <w:tabs>
          <w:tab w:val="num" w:pos="4320"/>
        </w:tabs>
        <w:ind w:left="4320" w:hanging="360"/>
      </w:pPr>
      <w:rPr>
        <w:rFonts w:ascii="Wingdings" w:hAnsi="Wingdings"/>
      </w:rPr>
    </w:lvl>
    <w:lvl w:ilvl="6" w:tplc="FEAC9928">
      <w:start w:val="1"/>
      <w:numFmt w:val="bullet"/>
      <w:lvlText w:val=""/>
      <w:lvlJc w:val="left"/>
      <w:pPr>
        <w:tabs>
          <w:tab w:val="num" w:pos="5040"/>
        </w:tabs>
        <w:ind w:left="5040" w:hanging="360"/>
      </w:pPr>
      <w:rPr>
        <w:rFonts w:ascii="Symbol" w:hAnsi="Symbol"/>
      </w:rPr>
    </w:lvl>
    <w:lvl w:ilvl="7" w:tplc="0F62954C">
      <w:start w:val="1"/>
      <w:numFmt w:val="bullet"/>
      <w:lvlText w:val="o"/>
      <w:lvlJc w:val="left"/>
      <w:pPr>
        <w:tabs>
          <w:tab w:val="num" w:pos="5760"/>
        </w:tabs>
        <w:ind w:left="5760" w:hanging="360"/>
      </w:pPr>
      <w:rPr>
        <w:rFonts w:ascii="Courier New" w:hAnsi="Courier New"/>
      </w:rPr>
    </w:lvl>
    <w:lvl w:ilvl="8" w:tplc="32A8C45C">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isplayBackgroundShape/>
  <w:embedTrueTypeFont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62D"/>
    <w:rsid w:val="00096C7E"/>
    <w:rsid w:val="000D710F"/>
    <w:rsid w:val="00581952"/>
    <w:rsid w:val="007D3FB1"/>
    <w:rsid w:val="007F21CC"/>
    <w:rsid w:val="009E34F0"/>
    <w:rsid w:val="009E5A8A"/>
    <w:rsid w:val="00BE7D7D"/>
    <w:rsid w:val="00D5062D"/>
    <w:rsid w:val="00D837BF"/>
    <w:rsid w:val="00D848CA"/>
    <w:rsid w:val="00F30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62864"/>
  <w15:docId w15:val="{65CA0E27-0841-8640-87AC-E1E32D8B2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260" w:lineRule="atLeast"/>
    </w:p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documentdivname">
    <w:name w:val="div_document_div_name"/>
    <w:basedOn w:val="Normal"/>
    <w:rPr>
      <w:color w:val="000000"/>
    </w:rPr>
  </w:style>
  <w:style w:type="character" w:customStyle="1" w:styleId="span">
    <w:name w:val="span"/>
    <w:rPr>
      <w:sz w:val="24"/>
      <w:szCs w:val="24"/>
      <w:bdr w:val="none" w:sz="0" w:space="0" w:color="auto"/>
      <w:vertAlign w:val="baseline"/>
    </w:rPr>
  </w:style>
  <w:style w:type="paragraph" w:customStyle="1" w:styleId="divdocumentdivlowerborder">
    <w:name w:val="div_document_div_lowerborder"/>
    <w:basedOn w:val="Normal"/>
    <w:pPr>
      <w:pBdr>
        <w:top w:val="single" w:sz="24" w:space="0" w:color="000000"/>
      </w:pBdr>
      <w:spacing w:line="0" w:lineRule="atLeast"/>
    </w:pPr>
    <w:rPr>
      <w:color w:val="000000"/>
      <w:sz w:val="0"/>
      <w:szCs w:val="0"/>
    </w:rPr>
  </w:style>
  <w:style w:type="paragraph" w:customStyle="1" w:styleId="div">
    <w:name w:val="div"/>
    <w:basedOn w:val="Normal"/>
  </w:style>
  <w:style w:type="paragraph" w:customStyle="1" w:styleId="divdocumentdivSECTIONCNTC">
    <w:name w:val="div_document_div_SECTION_CNTC"/>
    <w:basedOn w:val="Normal"/>
    <w:pPr>
      <w:pBdr>
        <w:bottom w:val="none" w:sz="0" w:space="6" w:color="auto"/>
      </w:pBdr>
    </w:pPr>
  </w:style>
  <w:style w:type="paragraph" w:customStyle="1" w:styleId="divaddress">
    <w:name w:val="div_address"/>
    <w:basedOn w:val="div"/>
    <w:pPr>
      <w:jc w:val="center"/>
    </w:pPr>
    <w:rPr>
      <w:sz w:val="20"/>
      <w:szCs w:val="20"/>
    </w:rPr>
  </w:style>
  <w:style w:type="character" w:customStyle="1" w:styleId="divaddressli">
    <w:name w:val="div_address_li"/>
    <w:basedOn w:val="DefaultParagraphFont"/>
  </w:style>
  <w:style w:type="paragraph" w:customStyle="1" w:styleId="divdocumentsection">
    <w:name w:val="div_document_section"/>
    <w:basedOn w:val="Normal"/>
  </w:style>
  <w:style w:type="paragraph" w:customStyle="1" w:styleId="divdocumentdivheading">
    <w:name w:val="div_document_div_heading"/>
    <w:basedOn w:val="Normal"/>
  </w:style>
  <w:style w:type="paragraph" w:customStyle="1" w:styleId="divdocumentdivsectiontitle">
    <w:name w:val="div_document_div_sectiontitle"/>
    <w:basedOn w:val="Normal"/>
    <w:pPr>
      <w:spacing w:line="300" w:lineRule="atLeast"/>
    </w:pPr>
    <w:rPr>
      <w:color w:val="000000"/>
      <w:sz w:val="26"/>
      <w:szCs w:val="26"/>
    </w:rPr>
  </w:style>
  <w:style w:type="paragraph" w:customStyle="1" w:styleId="divdocumentsinglecolumn">
    <w:name w:val="div_document_singlecolumn"/>
    <w:basedOn w:val="Normal"/>
  </w:style>
  <w:style w:type="paragraph" w:customStyle="1" w:styleId="p">
    <w:name w:val="p"/>
    <w:basedOn w:val="Normal"/>
  </w:style>
  <w:style w:type="paragraph" w:customStyle="1" w:styleId="ulli">
    <w:name w:val="ul_li"/>
    <w:basedOn w:val="Normal"/>
  </w:style>
  <w:style w:type="table" w:customStyle="1" w:styleId="divdocumenttable">
    <w:name w:val="div_document_table"/>
    <w:basedOn w:val="TableNormal"/>
    <w:tblPr/>
  </w:style>
  <w:style w:type="character" w:customStyle="1" w:styleId="singlecolumnspanpaddedlinenth-child1">
    <w:name w:val="singlecolumn_span_paddedline_nth-child(1)"/>
    <w:basedOn w:val="DefaultParagraphFont"/>
  </w:style>
  <w:style w:type="character" w:customStyle="1" w:styleId="spanjobtitle">
    <w:name w:val="span_jobtitle"/>
    <w:rPr>
      <w:b/>
      <w:bCs/>
      <w:sz w:val="24"/>
      <w:szCs w:val="24"/>
      <w:bdr w:val="none" w:sz="0" w:space="0" w:color="auto"/>
      <w:vertAlign w:val="baseline"/>
    </w:rPr>
  </w:style>
  <w:style w:type="character" w:customStyle="1" w:styleId="spanpaddedline">
    <w:name w:val="span_paddedline"/>
    <w:rPr>
      <w:sz w:val="24"/>
      <w:szCs w:val="24"/>
      <w:bdr w:val="none" w:sz="0" w:space="0" w:color="auto"/>
      <w:vertAlign w:val="baseline"/>
    </w:rPr>
  </w:style>
  <w:style w:type="paragraph" w:customStyle="1" w:styleId="spanpaddedlineParagraph">
    <w:name w:val="span_paddedline Paragraph"/>
    <w:basedOn w:val="spanParagraph"/>
  </w:style>
  <w:style w:type="paragraph" w:customStyle="1" w:styleId="spanParagraph">
    <w:name w:val="span Paragraph"/>
    <w:basedOn w:val="Normal"/>
  </w:style>
  <w:style w:type="character" w:customStyle="1" w:styleId="spancompanyname">
    <w:name w:val="span_companyname"/>
    <w:rPr>
      <w:b/>
      <w:bCs/>
      <w:sz w:val="24"/>
      <w:szCs w:val="24"/>
      <w:bdr w:val="none" w:sz="0" w:space="0" w:color="auto"/>
      <w:vertAlign w:val="baseline"/>
    </w:rPr>
  </w:style>
  <w:style w:type="character" w:customStyle="1" w:styleId="spandegree">
    <w:name w:val="span_degree"/>
    <w:rPr>
      <w:b/>
      <w:bCs/>
      <w:sz w:val="24"/>
      <w:szCs w:val="24"/>
      <w:bdr w:val="none" w:sz="0" w:space="0" w:color="auto"/>
      <w:vertAlign w:val="baseline"/>
    </w:rPr>
  </w:style>
  <w:style w:type="paragraph" w:styleId="Header">
    <w:name w:val="header"/>
    <w:basedOn w:val="Normal"/>
    <w:link w:val="HeaderChar"/>
    <w:uiPriority w:val="99"/>
    <w:unhideWhenUsed/>
    <w:rsid w:val="00096C7E"/>
    <w:pPr>
      <w:tabs>
        <w:tab w:val="center" w:pos="4680"/>
        <w:tab w:val="right" w:pos="9360"/>
      </w:tabs>
      <w:spacing w:line="240" w:lineRule="auto"/>
    </w:pPr>
  </w:style>
  <w:style w:type="character" w:customStyle="1" w:styleId="HeaderChar">
    <w:name w:val="Header Char"/>
    <w:link w:val="Header"/>
    <w:uiPriority w:val="99"/>
    <w:rsid w:val="00096C7E"/>
    <w:rPr>
      <w:sz w:val="24"/>
      <w:szCs w:val="24"/>
    </w:rPr>
  </w:style>
  <w:style w:type="paragraph" w:styleId="Footer">
    <w:name w:val="footer"/>
    <w:basedOn w:val="Normal"/>
    <w:link w:val="FooterChar"/>
    <w:uiPriority w:val="99"/>
    <w:unhideWhenUsed/>
    <w:rsid w:val="00096C7E"/>
    <w:pPr>
      <w:tabs>
        <w:tab w:val="center" w:pos="4680"/>
        <w:tab w:val="right" w:pos="9360"/>
      </w:tabs>
      <w:spacing w:line="240" w:lineRule="auto"/>
    </w:pPr>
  </w:style>
  <w:style w:type="character" w:customStyle="1" w:styleId="FooterChar">
    <w:name w:val="Footer Char"/>
    <w:link w:val="Footer"/>
    <w:uiPriority w:val="99"/>
    <w:rsid w:val="00096C7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665</Words>
  <Characters>3794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Siarhei Prystupa</vt:lpstr>
    </vt:vector>
  </TitlesOfParts>
  <Company/>
  <LinksUpToDate>false</LinksUpToDate>
  <CharactersWithSpaces>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Siarhei Prystupa</dc:title>
  <cp:lastModifiedBy>Siarhei Prystupa</cp:lastModifiedBy>
  <cp:revision>2</cp:revision>
  <dcterms:created xsi:type="dcterms:W3CDTF">2020-02-25T16:41:00Z</dcterms:created>
  <dcterms:modified xsi:type="dcterms:W3CDTF">2020-02-25T16:41:00Z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zDgAAB+LCAAAAAAABAAVmLWarEoYRR+IALfgBoO7e4bTuNvTX07K1z1dVNW/91pD/PEcDWE4gsE0x5EQQdMYSpA8xlIIDqMCrYjQX9zqQ5NxrGNgQ/FAV4OS7LmeJa+ySg3FMe8m6TWhM0vGhQkxNZZTzEq3MxAkStmdvNyRiITQUhr8Mv1aYegMbOsUlDAo61jOBcEdXQ4u0FHwpSwQ9gVlU6MnsTEbw+X2YNXWssAwREcGZxxg/vyUzILulnf</vt:lpwstr>
  </property>
  <property fmtid="{D5CDD505-2E9C-101B-9397-08002B2CF9AE}" pid="3" name="x1ye=1">
    <vt:lpwstr>Q4LTOhGtFeBe8yK3QdjDAxGFalfg96SYsOau1HO7euYWHh8pAcAEYkN4wGuYnkoeN4braJfTlvoCsvqUUs//gp1KIgme7Esk3QgzwdTSMsBe5t8gdufzTMXA3O/xbgUr+bv/pzDzzeHT2h7DTT+IPpGsuYsflFpmldO0awWat1QW00iDt1otRZ8ndn3ab162/k0UqRHsNaXj7mBlTX6ypfIMqasw5zzTGZRCKn6cHyXciEGlxINwO1vELfJB+D3</vt:lpwstr>
  </property>
  <property fmtid="{D5CDD505-2E9C-101B-9397-08002B2CF9AE}" pid="4" name="x1ye=10">
    <vt:lpwstr>1RZ0RtKWJ2UxR1cxjZSk7se3FwafsibU9/WNuey32siD7qxoQ2DGeKdCundHFR+dm9eO97ncyftixx/e2kc9I5eSSNQ9IylHCUuMeJ2TopbcxOz8CLgwwdxcWQb8uFVR3xBI0kba2D2Y2q+YIBkcULH2fhz63PlbRrvmHa7FfsDxz/45J5E8KHGG1uK4jpZa7hyRqjDToWAJ85B84D6NuLKDSD+EUwW8EpsOwNtyi9jxGbQGRav0594QQErVZ/M</vt:lpwstr>
  </property>
  <property fmtid="{D5CDD505-2E9C-101B-9397-08002B2CF9AE}" pid="5" name="x1ye=11">
    <vt:lpwstr>+/3J7ZjB+LhPE4quLxhBiV77oNffxFSKcpfl0ro91eXc+bWvpt7wZXcEIXIQ70UqidI1ydD+F2qcxVI1mbBklkkzjWg85jTGbIYY4ujd+RBo2YIIgnWkcFoOZbAA/wWpMTTofmUdCFa1xM6X8UWdxqnVSnYM8D0331tCzNxgUWvO6G0Xizo2YndZpoyVsygDNnPK2ujm9GN3OhW77mEtNo71POHg3Y72mQH3ciCrVFrEyAo2Pjb2X8NxkSAMnwT</vt:lpwstr>
  </property>
  <property fmtid="{D5CDD505-2E9C-101B-9397-08002B2CF9AE}" pid="6" name="x1ye=12">
    <vt:lpwstr>L92VTrZ8zDhnUOg4BFzYQQs7iA3OnkA9/L1+O82+zHj4NVcgFv6laWRPHpZvSCDixWR7W3zD2GGRFihkfW0qq/OYgrp37GorqB32wOh3CCTC1fnERuEB20m9fvMNKRoN2MhITpAbgXRiybAQF8I881tK9829j5864BUihRsv+uS05s1MBWOUldm8r2ZvvJVaLfDmDee4nzRc0d/IG1EgDW54erQDF+r8Vpq5O5Np6LP4KiYHYOTgQWV+1GJkx0G</vt:lpwstr>
  </property>
  <property fmtid="{D5CDD505-2E9C-101B-9397-08002B2CF9AE}" pid="7" name="x1ye=13">
    <vt:lpwstr>b1HOCY9gj+TDlXDnHWJKsDvTKhPBfKxgpuHd0Yhy/eS49Uj00nrcxKZxYXVYLyZM5Yn3EP0Nk98F8Gd+MEKUIMQg7DhWyc+yRSUd8u7zQaTDW0ubvitbOCNJuUX42AemPAIcTtAB4MYAou5G+G/I6zJg3q4DU8e6izqzzWb3feoxFKuaumcmn00LhYreWk/zGD9rFl+BQ3Xs0ZbeVJVlUaLVg66Gk9S9t/D3TDOgt3OvOoapKWRi6WqKk1VqWWw</vt:lpwstr>
  </property>
  <property fmtid="{D5CDD505-2E9C-101B-9397-08002B2CF9AE}" pid="8" name="x1ye=14">
    <vt:lpwstr>imCuTtTCdU8/HV6n0KJtpio5sENw2mPUFHRnZjf/7kB/wBLkzGS+LjzBkCvszKgRZgzEnk1ZzFY4cO1tbsQw0tOvR7XzQfHfGAjvxJdyB5OVF1fjMBUIP3iwx7x3BQ4t/Nr2e2QTrRfe5MmBFjC13QNwXHmk9AqGllGHvdpNUtASdFGHroR+hKA3Njr6nL30tJm739EaqIJErR+k7TzLyzUz3440rzYvbvfkLK3N2/4Q1aUjix7A8suyLy3HlH+</vt:lpwstr>
  </property>
  <property fmtid="{D5CDD505-2E9C-101B-9397-08002B2CF9AE}" pid="9" name="x1ye=15">
    <vt:lpwstr>XY8HsxzMyvzr9D4+zI4yHYA5rDQyCAM5lEfyDd3K9EwugdtMQWozQJ7N503te2hZBWJKM/op1T+1ExI2z6dbYdUib2RIEgQksE08Dfesgn4ojrMvyJ0BUpHSu2gflfNx2MV5t4DNEp7SH3ENI+hbTq4R+GnRZU5+CF1KNFPrcqN30WLhSMb5W7ZI9fGspU/u2m062SDe5DBxanBUmSec4Pp5wl4ThCBtmsulLIzLpqkBmufgv57lbIxLU6ZSHsT</vt:lpwstr>
  </property>
  <property fmtid="{D5CDD505-2E9C-101B-9397-08002B2CF9AE}" pid="10" name="x1ye=16">
    <vt:lpwstr>pxEBo9+PV7jmMJ5R/Bv30lP8JF9829QjH5mpI19FnDM3hBwOK5PR33sACojBTsZuxEVQAgTgaiQqP322GELS1iU9kbPfsbrsqF87GLNETda2jYSE11YcKZ8sgJGbpspdAHQMHR6q3B5P8jHghhUWPSo4TRU55ngXxwUqBw++XKroCdbMmHROB4j8FPrNEfBSmTldvuWzKdPMrli0aZXgOkZYiSfIOHu4PNF1+PHXh/Z+J3S+9QSGc+z4crEqtpi</vt:lpwstr>
  </property>
  <property fmtid="{D5CDD505-2E9C-101B-9397-08002B2CF9AE}" pid="11" name="x1ye=17">
    <vt:lpwstr>6u0xxnaHf0IRVQ6Np/Ea0nUqfwS1e3oPTEmuGbc1ZIGRe4XkwOZKOCiyu0uVITJ5ZKpCbX8n0Jf5CZhTN8KPe9BUtlO2cJR19ASuXgEqlG3UKlxd2NZFViUEbmNo+lfAaHD13Brqzj5K7bW07BRxwXXXFiydgxfp4scA4zVM4XPfQBybwVWojL5+wSiywyfMcL1O717HfixEBOfn2uOo4awK1cVvLJDI9kJJezlNLoK0SZhG7+o9yug4NjxMGY0</vt:lpwstr>
  </property>
  <property fmtid="{D5CDD505-2E9C-101B-9397-08002B2CF9AE}" pid="12" name="x1ye=18">
    <vt:lpwstr>+gg0lJa8Fr5YzLf8TgFI6utv35d7xMc8m1YykrCCgMCldQwcFp9/yMAV11A8NyKoD007egzUr4E4DQB0K41BJR5wmeM8GQl44rSeQCOppfjwt1Kg83YShb90BzQm9u6Et3GUXN38MR5gdLQEcIcgwMqbhVDWcbws1iMNeqxNWebX0W7qWyAmvPPWggoSgl8KXCaIOMv79JYX72KS0egmfLUq1x5srwyga7AfHTjbZaTxQ0vM5J6vMHlCw9yL75p</vt:lpwstr>
  </property>
  <property fmtid="{D5CDD505-2E9C-101B-9397-08002B2CF9AE}" pid="13" name="x1ye=19">
    <vt:lpwstr>URfVNiY72SqF6+0yKqbYnGNSbkUAj7sbPfLjRcyG7OcQjc5QGnOdLsz34ESrFESIFyeOt4LPP8YZEcG1BRSUd3owyoYbr9dWvdScalaGI4wBMtb2s395i8Ts7iRJcicEobjKZzim+ShwXxIdepPza3ESTysV3833xnejSJzI76hiGaQLybsMH9AdDGfE793L1C/xoLbkGkyeV0s7S89n4hJJNfIOzxJufRKJWeZ+Ek5ylN8jmBW2nZVEKYbdwLq</vt:lpwstr>
  </property>
  <property fmtid="{D5CDD505-2E9C-101B-9397-08002B2CF9AE}" pid="14" name="x1ye=2">
    <vt:lpwstr>zrgDWrE7UclTQmQoZ/GufXYSypj2i94u+9vQiUQG+1YOVqg3uZ55rdhye9/gXsotcP61vPpdINit4tAlq+vwEeTzGBckp4VaGOQLFxO5BD2fQ3mPo8Ujg1dafcH/G3OqpM2Cl+l+VBhLG/2G6YhexV2aA2mDJ4r21NXLQowNOfTWkhMhGWjBL2rEW0MY4Dp0V2I2bwckJjWwRs1KTQ0GCnx1G3adFDCp6B64kJaE/RYwkGpHisFnVGrTZWuSkVr</vt:lpwstr>
  </property>
  <property fmtid="{D5CDD505-2E9C-101B-9397-08002B2CF9AE}" pid="15" name="x1ye=20">
    <vt:lpwstr>Kj9g9+0esk2Rfjj8F02e+LGsqAdgTwA3UemlszxXaLUjrBji7Q3p9aGbTctDoLSX1a3JxWgpzxGdawyBuUCDcOr4LTkT2YkZSN1hU4HxVjxDg96/0835qPfBI8PkbxS+JMtwI+HyZvL3ElQpuZwIGnl/waDgZlGQ858EacB1ckbWQJtzw0gZqf5uMhX0ZcWPaFdtnl+uLL7BWzpTBJEbHbNBGmhXEm137Iw65LFdIebD+qU8OiUZyTGRZ4Uq3+X</vt:lpwstr>
  </property>
  <property fmtid="{D5CDD505-2E9C-101B-9397-08002B2CF9AE}" pid="16" name="x1ye=21">
    <vt:lpwstr>CVA8l9RBwNcky+ue7mD+nzRG0wBxmmcDsXTjwr8q1f0VOGaesZKiaEPHFkWf+Wp5lxwrDWIW5fQgtpXJXtbv8BxOWfi1oMNvGsc01BaTa3aMcaVxD6R8IizR/B/ZTG/wj8nyOEYvD5hZXedIOvpgzwW0mO8VY4o/D+epXyut58i6YjOCCPfaf/XMX2wgDGeCHxHsg3VNgNUS2Qq7uA0xr+y8s6OhKaeofQRCrvTgZ15PvILnVYkTgunSFelKwje</vt:lpwstr>
  </property>
  <property fmtid="{D5CDD505-2E9C-101B-9397-08002B2CF9AE}" pid="17" name="x1ye=22">
    <vt:lpwstr>mgMz3GqwZy62O49oPL+tByZdrLlyghGlnI47HFGTwodyKPPM7AL1wW6cdVxu7vKxNwDoFeH+4bT6Z5myHvUMN1p1ulaGAMRmsGuvtFMTbyF+FiMdu5AjtuKUsmW1UjLXugxs0PvbynGnBbQ0xeC+GXysIf+nNtNHf+3Az4aw8VN2u/f02uzHk0EdnJzdZELnJESB3AYOo84Yw0/ckhBwVL/ZLe39+1/HR2AL6R64CkW1Q54OGFU43yhA/SJaQH8</vt:lpwstr>
  </property>
  <property fmtid="{D5CDD505-2E9C-101B-9397-08002B2CF9AE}" pid="18" name="x1ye=23">
    <vt:lpwstr>D728PMy23ddOpbfcoQjju3ziqs3i9+1UxNSsIJVsKlHNJQ/YNrtKZ7yzAi7cu6MNeKPkAY8DmTHsoSG7pk6HwFfCo1pAOw9l7AJEX4Ck8kBqJf+Xt3v/P0XM9fnEZGJaEwsIOK1NZYZir1aMhcMyzWq5YUXAC+GuITLPVxP1EFVLaGzrJ1mI/NKJbQuG11BmpmA55CfQ803ZHYOuzzGITYbKVQjJlt9V6ATduI5rpmemFdV8ZFkVJe//nKX/8TC</vt:lpwstr>
  </property>
  <property fmtid="{D5CDD505-2E9C-101B-9397-08002B2CF9AE}" pid="19" name="x1ye=24">
    <vt:lpwstr>TH1CMsnfjHrcTNIlwznh5F7gR6MjuW+M7Bx/jPc0as8xzPSbkYq/WQ32kKGgBLx1sdZtpgDThEZBUTpvwZJYRi8kzEuIrSfahrq4+r8DSRwqonR7P1ouYI+Icqto54d5A605ZFnmy6tRe6DrrcWwvulNGqQTELVXY7WwMn72hraCyuDCnZrqUKYI7Bbp0/1QOEchUdh35qdC6ZFaeh0zSVYnylJ+KEvxGgDzWD0iW1bHAGahEeoKSSPAJq1E5l6</vt:lpwstr>
  </property>
  <property fmtid="{D5CDD505-2E9C-101B-9397-08002B2CF9AE}" pid="20" name="x1ye=25">
    <vt:lpwstr>OacDmKpvg86A0ZbuNEHxs5FPFfwzgwBaqqfC+lY48sHjwDEwCubNd8ZXWHD+mxYPyJOE/V9m/ro1vIJ+YJjmFSZwnF63nzDIo7YbyMzA81RYGAiSTW28I8HFO6kr7baNUFCeH0OHCLjqop3rLsaX2SrPxnEc2IN9ra5viRa4zn6G8TY1bWJ00V9fQrf+c0ZTk2sUROee1Cf2d3mR0WxDAfi+W6dlct0hd2a/xbAf2RNwVsqztBW/ZT+9YUxIzd3</vt:lpwstr>
  </property>
  <property fmtid="{D5CDD505-2E9C-101B-9397-08002B2CF9AE}" pid="21" name="x1ye=26">
    <vt:lpwstr>zu3bgQexqrzCnKztIiXh/rGinHtXgQYMhcy+ZIQ5yQzzcHyoAmcWDkdCCJX53eCeEWDc0dEhHJc0q2Su7NCLTSWcmi/vL7mnjO95e7yDWwkitUp3BV/ukx4WwupkSttHZPxJkmDG4rlqynFJ1HW+pKuxXg1+IEmxKjP77LRyXmUsu+M6zPmP4MZvwrPGa4InOwFuamAx32W2DLcXNoXlI8t98sL36QHSTqOH+/4nGN+mn4j8LI8PXR79YfmLQ8f</vt:lpwstr>
  </property>
  <property fmtid="{D5CDD505-2E9C-101B-9397-08002B2CF9AE}" pid="22" name="x1ye=27">
    <vt:lpwstr>6ZT2EihwIGeez/68+wUnEkbRz93WT+hMW6qSEdPMf3Fk6JkAMsFFFfwNDmdfhg5HsfhsjCOqNW5pH9k+eikIVw01aRSMf0kNaL9gokhhdIiimaGQBUzwM8a8sEg9FdKQ5kLVrhfrktT6Ozevi71o9ZOl+DDf0gtelPPRDtaIUK5An2IhYdjJ7FAQcMPbpNDfh/pSQJ3whj8z3vIowTO5wzHrYMAiv+KzfSAeXGgkkhs3PoRH08SxdPDeHdWk/A1</vt:lpwstr>
  </property>
  <property fmtid="{D5CDD505-2E9C-101B-9397-08002B2CF9AE}" pid="23" name="x1ye=28">
    <vt:lpwstr>yPLnljVaKH+b8Lb0X0X3Wz2KrQePZFIWIwPaiQjU4S2a+n36ysesGa1mKKvzdw4anxe1ontrEHQB8lck2T+G21q6bqAf7nLzXy8HpfK3oNWFDILznGMWDxVky0Dl8p7xl9pcyKh/CESUoMFayiUeY6fjuLyTcv/2tkS8cv/0Tf1nTPfrZeBXk9zZpNe/f18L6ZClKwvNWnVcluxCRST/6UWh6iSKvHD1S/MXwUqEc876qbeR1kGCJYjx6zCvjRk</vt:lpwstr>
  </property>
  <property fmtid="{D5CDD505-2E9C-101B-9397-08002B2CF9AE}" pid="24" name="x1ye=29">
    <vt:lpwstr>eOUS7qb6rVMmY5iNXweuXVTzIDgW6H7jsxJoBAgcg6z9D6YEbPBVanduldS/oz2RFxTyhtqKVVDP+FhmTWKc2jKi6y1eoYeQxxacA20iV26dcMw3MLGswymYX2in9oGQyT+APrM59B4fV9s+K0Fmv428c2Hq7nbFZEkALTiD6L8na2UUDqrfq9m7JHBzTBoYHBrE+hEUB0coCJ0M9AiotXP51zpvFm3ZygkQaU8Yz2K+mjD9JSQoNNu9TlAt9pV</vt:lpwstr>
  </property>
  <property fmtid="{D5CDD505-2E9C-101B-9397-08002B2CF9AE}" pid="25" name="x1ye=3">
    <vt:lpwstr>Hj4MSTPBShGAVFHtoVi/Bgvx5XTDk180KTatdTh/nN1fOLMFL0NfKBLjKwjcJ09mYKZXubGyOSW0/oZrZbIqS9bhHgXYab0bN64ZfRHEJMHdTPeoflrlLinLXCki7/ibxgdKCTBPu8mRQektEenexEukyQ4GisO/TnG5oBRDplHAcE19UegC0Y2ZN7fDYYzBqqndkhASC6AyRIBAvL3S/ijvsRbTPlHgVZjVFS/cENfAhOfoSuRE21viTRfdq0/</vt:lpwstr>
  </property>
  <property fmtid="{D5CDD505-2E9C-101B-9397-08002B2CF9AE}" pid="26" name="x1ye=30">
    <vt:lpwstr>LebjD/Jc0f1koDcABJtk/4hrsdSDhH9wd8se+V6kvz0SkU0crVLYSc8oO9JmIt3wtbFVesKrpmPRBBJQSEbTB/NXCPTCZXvjH3nMvqbOQBg4ezBsLWmE97Y+MFPxN/oWDSBMHnegjxbD564+7PlzSii5DxND6BBfBe3CNn0VOAAi3TQvGMg+Sfj8gH4a4o1LtdLs5xld3i0xuIOnzHsl7e82YeFsnFFbpJcwKyMrwgmotVBn0yXlw6uGJ1mHwkJ</vt:lpwstr>
  </property>
  <property fmtid="{D5CDD505-2E9C-101B-9397-08002B2CF9AE}" pid="27" name="x1ye=31">
    <vt:lpwstr>l21UnxEvSOFpNYaQE/9pTCBDiiTGP1Y6yvhmqN5UvJkeH/VR6uWQbDdqCv8381JUAWgJ8RR0wODfs8+uXbU19r9ce7mrmvp6sYUB9L5IpuquO0ugk2ue0uaeH39TtkSUj8F1VhTolThWT1HHvG2y1YZmHfnq5V0bKVSIE3gsaaXnVeB45eukbGdK86ocdt3ztt4cuX3XIhq/auOE3h/eAJFE/czWiMdu1AB56EDBPoviskD1IxknpP6EIGwQ2KC</vt:lpwstr>
  </property>
  <property fmtid="{D5CDD505-2E9C-101B-9397-08002B2CF9AE}" pid="28" name="x1ye=32">
    <vt:lpwstr>5/QGgZRlGMR27XkBA6blVcndZfHSQmY5ZLol9Oj3TAu79q55Fto91FY4k26IUnJLxJN7rbsxV9Dt4+aiiTuEnD8As8v3Y+Xu3UYwDP3voOZYiwVz41KXp/kFvDGxDaG1tPLbOkZUj/9EDpXm4SAwEJRWFssgQRxRf6ISZv+6GPXikHZIKku9W7x5b64hVnbjCZLfKY3JeMT7LD5xCXjdavUEy5dvj7u6cuwOHdB4TktA+7pXEDJJToWwjcaLDRY</vt:lpwstr>
  </property>
  <property fmtid="{D5CDD505-2E9C-101B-9397-08002B2CF9AE}" pid="29" name="x1ye=33">
    <vt:lpwstr>yfN1Miyv/SO+k5ujLYwl2l4934jioAe9Tfy/a9E0WdLsIwMj4wRHT6cOlGCHboaPulVQzjWQTGZwPaur4Or+73IW/A/om4Ivzm/ykBXlDKFLAJS98lcUkp0f5sw3+AiQGTmiDZxvBc0Nq77n9tvW0m4ZeB03KLovLb00mmnCb7VbHvpZN3MvvoQv7cRe79/HOYpOeJmIwMwSM4ItnzmOevH9fSqN8uzGbsWFDOoQBw6KjDQ9fJyySp6Tun+/toO</vt:lpwstr>
  </property>
  <property fmtid="{D5CDD505-2E9C-101B-9397-08002B2CF9AE}" pid="30" name="x1ye=34">
    <vt:lpwstr>vlqfI39qXKUUHuE3fvPC7kQrP7C7+aaH8j1StkogaZbVkBkNJvA/onDMNcRR7Cg1YDpQFIlFjAz7MlCc6rtF13g73B+GgDF0jrQqZddgZIbErEzBUC+NrSzn3ePLElaH9YJn2hO4saK0OfXA79zw5e0vAFc3Z1m7heC2pCnLnbpZ4hXz6+K5PdMDaz+txrCLJzs35pjnKLP340ECcZbFvckZDDN8sbnWHZ/G1p8MgxDSn8C+INqmDS35UbKLGRN</vt:lpwstr>
  </property>
  <property fmtid="{D5CDD505-2E9C-101B-9397-08002B2CF9AE}" pid="31" name="x1ye=35">
    <vt:lpwstr>fG/6N2rj4+dP4YI/8Duaxd6zMbUmekfkgFy/mEpL8aoPu1uK9sW7/HZ+zdAwt8gMyxCqzCyNcRPmDXMDI/fPnpbMgYQ43hYw9vFKDpd9Otog8JW0y52c6Cx01xx3BQLJONF6Wda0EbhJOBqS3vNt+GMOooW/cU39M0fQWQBNyneHZib3j6XyTQSlMG7tG9UzsGiFkoaYBfvha1U1bHkAlu7NB4vHltXf+CfMhaMJbypJdHH9KebalBGWsAvsCur</vt:lpwstr>
  </property>
  <property fmtid="{D5CDD505-2E9C-101B-9397-08002B2CF9AE}" pid="32" name="x1ye=36">
    <vt:lpwstr>54iGqWo6eX1+aOWncVvnnODrLDdb104d0IPgaXKrWVTyCaai2Uf7w4ADuqJYoV1WbmR8AGkdqNA4KeBhhrxQaaesXDTtAqFocmvNXm0OxbDnz6WYKykOcfYjuj9zpzm92m6ThcW/fjyVtkN/fA2TGiyGkFrHyEyvyOr/AkzEB2cvU52Hfcu3X44x+jhko7sDVv69Rwv3btT/c4x7tPGkZxgesGl/kadZ5NTcOF3sFgiVrfAcxAKO8WGb3+l9pgh</vt:lpwstr>
  </property>
  <property fmtid="{D5CDD505-2E9C-101B-9397-08002B2CF9AE}" pid="33" name="x1ye=37">
    <vt:lpwstr>nokHo/iFgReXf3GhWEWQCmC7k0pQOC/OLqlVeLWE39ST8RLElJADe0/EXO1KURhy1wDPBawjJGBJWqh+xAPi690u86+VeBW9o6zBqNsD+0C53Rsia4afKunmmUCGrSm/tkjPBC9Fb8pbT2o9EntDoCYBlNRe4v373adVoKatUkqzRf5sKKX+/tr2+PYFA1/f/flAedJuT0SGWTJBia2PRqRy9Uyu/EX1BlAB3tmlfRE4UryhfxbOVXr6VLB7kAZ</vt:lpwstr>
  </property>
  <property fmtid="{D5CDD505-2E9C-101B-9397-08002B2CF9AE}" pid="34" name="x1ye=38">
    <vt:lpwstr>XOiB+f+XmUzF7ZJtipYNg0diKoRHvfIT9LKD8z0JHj0iiEDX4aN4AXeHuRbczn78LkuBZV45mPrLWiRg+B8wT6KnFqcKm/jK/aIumFlvc72JzO1xPyJC5svg9xRVqX12Vk7LA0/O3TDAgNWYohOiI8y8sqsoSxV64FR6D+bOD4oSycob8f6SFHGfvmslyky1yAgwosKj0Yu9toMOXS3JpvHWbiWzOWUaopI3s6Izxcunq/MALlx+zpx+uAsmTlJ</vt:lpwstr>
  </property>
  <property fmtid="{D5CDD505-2E9C-101B-9397-08002B2CF9AE}" pid="35" name="x1ye=39">
    <vt:lpwstr>T35rREoJRzJG7KLd5SDdfoF+mPdcdEurZnbx4ThnOt0FXU9lwvSswNR/YEvVklZphPZWMK1BXpBjj8R2zh/dzpCby7PB1MhHTu7TFgXZOj2AMxfyjicGZ6mbrEsqnK+wWV1MFO3de3GXhHn2zQIm4rT+X3/45PWbxlbxgWtLpjMsf3qA2j8xiHZ82Ue0R5s4RHoJSfYCMvH8eHI7VEoqFD4QhlYmohMY5c5rY6DBEtkr5gqzXCilzhyFt48baFq</vt:lpwstr>
  </property>
  <property fmtid="{D5CDD505-2E9C-101B-9397-08002B2CF9AE}" pid="36" name="x1ye=4">
    <vt:lpwstr>LyDpPq7nkGYn7nlUAF/uXQp46xlcRcMSyGlg4JbH9YS6Gh1lFsJRASGn5A++ahUksxch9YkwNwh+ckc6ft9W33pKaTocG6uA2uatuyGtKdgdXhAd7SvsgNka8Lwu2oTqBLMBPgei40hCcR4EkI+mj0WiU4qYtmqZDzlZz5XyJ8aRZ3olcyils68TTXllG8T3Fjc68YOtXDg217SdGq4o5VaR32qj9aaVrP9tpWavtMX9NZ2z/sVOVWUvRZJr7Mk</vt:lpwstr>
  </property>
  <property fmtid="{D5CDD505-2E9C-101B-9397-08002B2CF9AE}" pid="37" name="x1ye=40">
    <vt:lpwstr>Ak/QEF1fUboSNM9BcDOkAlzJChiKBIYnczN4FDvqz7KRNJoY7M+nCpkolElq7MVHzRzH40vW77Eo25SnFILuLsjTb3sby4db48MqXB9aumfFt+nvF4e5zv6ufzhM4/SWRu7l7OOOPnub6R6H90mObu/F+zVwC/m2Y24ewpHzKgXw6Dv5Nby7+YiD/rpzLyb9Qg8/iiQ5G241EZdWvjMosQZfY7rL2qCeBIG6s6rydzDmvAzzpzayP7deX9Zgh8X</vt:lpwstr>
  </property>
  <property fmtid="{D5CDD505-2E9C-101B-9397-08002B2CF9AE}" pid="38" name="x1ye=41">
    <vt:lpwstr>r2szXXmQgXfhk/mX/z+ZpYmg36MUp/jqgWw1O2YoUjJhQyhwD/LsWLwumO9sLXwlX9rI59GFzL3576BMCsvOS0sQrKlICKTqCEKEgyljLifGIAVFAtuubzrIhu8jkyCyKaD202Maf0QLNWGuPe44rQirkrCfhujMRDiMBQrz8BZuQvb1yJdSPFv2mFESHjg6bWeHgh0tBq9UNqHzqlf92VQLR0K+6Ayrf+K2AeBMwcH5Ob9EPqmsTciEWq2HwcI</vt:lpwstr>
  </property>
  <property fmtid="{D5CDD505-2E9C-101B-9397-08002B2CF9AE}" pid="39" name="x1ye=42">
    <vt:lpwstr>voT1n2EpFERufVSlVv3K0aia7h/iACZhcNCeKlNuuAjk2BS0p024whp4CMAwzs3lCogHeCEvx1QGAZpOY0eSl5EyHUTjhdVlIQm/88WYodLZQ1e7aw5JlzReXQzbCQXPIMl+yka4rosNZtIibOCN6/UTImEehRC1bcO6tQpuHAsNEtREb8cGfD8D+kBG8BecYlEtQtgom+moh7P13HJ0Z3weugfC6BPMVpNRu2YDZsWVRi8HhEt91CMrHz8YKTY</vt:lpwstr>
  </property>
  <property fmtid="{D5CDD505-2E9C-101B-9397-08002B2CF9AE}" pid="40" name="x1ye=43">
    <vt:lpwstr>r53xNKz2nFx24VoYVgaEV6i9NQ+m3FZCV9e2fbwb7yJ6TJE1vE4dFwm9jb5a+XNcxnN24NjMoV7um2UIZ9BcnkHpazPcGWoM+ChAFUk8TOXiK+Um2K6N5wTtFiTrpuQm9sD//6L1z9n20woQ5We7tFAwdrHi4lV4ZWbGBomJ+p+owNwWKKYwHWu0qgreQtnk9nOE7xflatfnv0hlFNt2Z44UjSFSRR00ac9g35eI93+NJSps1/pi0jE6rXgH3os</vt:lpwstr>
  </property>
  <property fmtid="{D5CDD505-2E9C-101B-9397-08002B2CF9AE}" pid="41" name="x1ye=44">
    <vt:lpwstr>pqcGSbF3+R9s3aQQDcksZbLKzZg0PQUZAs4epV6CXo14T7RtmfzwbDatk+6o27kJGUnOK53o48IzL8muuU2VW5yaFADBtZrR1d7cWSlIIp6Tdq2U9Pyf7kCA2jKiIKmUWcehXVBc5tAWunl4Hw9li7DOetkUrjg91/iyiTPrz/sOu8LyE8b5tKzHFz8dzVZTKsI7YtwcIBIImrpe3XyzOsQnJpojhBirDzIjfjj7bBSucy5MOgTobSuEerXe8Fb</vt:lpwstr>
  </property>
  <property fmtid="{D5CDD505-2E9C-101B-9397-08002B2CF9AE}" pid="42" name="x1ye=45">
    <vt:lpwstr>peRAO+fsyMKxMYOX08VXW4Yb5joEt16nfmKj+9ZgSCEJ5heu9cZYQ5fQ3G6LTm7FE7E6F+Yw6ZAsR9dd54sa0TvaMhiwYTRNI325S9wbcuEhYDTbjLGURTvRXP3abd4u2XtcBds8dmKKNaOluYDtcfU/zX47/6YS20qbJKR+quMHQensgxmBqdOy10ckwsXH5M+KzeKOmqRT1My+xqZpHkXb+YUJHSoybM3BL7diJy+4Jl7stfv2TbNxu9KOfNm</vt:lpwstr>
  </property>
  <property fmtid="{D5CDD505-2E9C-101B-9397-08002B2CF9AE}" pid="43" name="x1ye=46">
    <vt:lpwstr>5JOSHzKeW9CC1AuiWgmkQTiqDv4WLNU1jmlBumhv69n659OUEMy/PnIndS14jEZZv3Z2QlDjynMg98lbOCu5AK65W4vdRgXPAJSoUkGwEmu7Rg8AdGItR+lB8nto8ogvor8CznFzyW0lBa0zwjOBKuSc9S46nUdXYWBEuQa9FPwgxNc5rOH3O8LxpuBJ1zfkePmJHLyUHb85YSOykIwfFgLLLXW/yf93e9JjvSDoI2CT0AJkPoHCDo2/Jnd4H6/</vt:lpwstr>
  </property>
  <property fmtid="{D5CDD505-2E9C-101B-9397-08002B2CF9AE}" pid="44" name="x1ye=47">
    <vt:lpwstr>kaFzpaAgauUG9oyMdH0UayJKJAD0tWVFw5PD/FI1j20C/zOcztJOtnBtKnYO/w7OSNaC/9MqDL5IAJPQeDTQPYz/CwBc/77fkV0hsjiwy80d8Cdw9GsNBK2tp4jq0/RG1J/77eZ22FYHOcIzb9nzG0VqU9vHB4fUBVoSGwsHkOGELYyMpUG9TQi7YL+27C96XDPxiR69dmWrJzp++ybPqVrnaZwV5J2OJ7vlno6L5B+WqDbRJvy+VQ+hvQbvpJs</vt:lpwstr>
  </property>
  <property fmtid="{D5CDD505-2E9C-101B-9397-08002B2CF9AE}" pid="45" name="x1ye=48">
    <vt:lpwstr>9SvY+tsbdEZJr7q6aZZvDBD/m3aepb+FxkN/WB3gLyD+AUKUMCCyFlhc8yO5bk1O6CGvbmazqKLWgYs371ByFUXySd6Wd8BMDCZJMBZeeo8zrTX+y25aOyeXXU4KIV3ES2ZlX+rTukS+O9PzVpEgNhmlDOwWpSIUJzlhfZ4Uf713+8nrt4uTtxWXw0fPBPq+4hqWGWsAx31HrDuEKD19wjLV4Eb5toSZwBtwNxz1SEhSpRftH1mNwflrahiN8n3</vt:lpwstr>
  </property>
  <property fmtid="{D5CDD505-2E9C-101B-9397-08002B2CF9AE}" pid="46" name="x1ye=49">
    <vt:lpwstr>t7S8rdQQcFJjgVz8TPac6sL9X1CFYlF0WvpjteOIoJBPKQ4Zm+IOFKR+zv+z4tHLPlcKMn2uC3ix4LUTzx1ENVAECN//1Iv2nvcVyoKG3YAShN8wR0OCuqXMePMOD7+JXggVbDtc2rfz8hiLzxQGyXoZcxnWOfp0k1rglV5Mgx1WNNSRo/zmyKtC6xzvmxBzXEhk6qGzEWcmaRmTqfsejg0y3iKZEdocCazM07g4hBTJqQkQBI10n31UAb0H1dD</vt:lpwstr>
  </property>
  <property fmtid="{D5CDD505-2E9C-101B-9397-08002B2CF9AE}" pid="47" name="x1ye=5">
    <vt:lpwstr>eTOm/6RJ+l3Kck1+o1komW+zsp1usf0SHnsMRzU25xgQK0XYag+W98asG5CpfHZqTVtvJ3gXEK1sfNerGmDZBK3cVSY6nIjPc7JXU8iYGBU6tPyDcm6tqMp06YjsRAicT/cYymZkZJF/7LxPEPJ8q7xDTJ8bzksJGHKP93MSrZEtbnj8D8VJzSOCgNx2O6s/FRXyFI1iUb/bYBCVqGZaI6jG24GLhXT6EnLHydRKaY0pQDhoMnlDSUZfcKQbQ4V</vt:lpwstr>
  </property>
  <property fmtid="{D5CDD505-2E9C-101B-9397-08002B2CF9AE}" pid="48" name="x1ye=50">
    <vt:lpwstr>aRPiBZBldcD/5eqri5mOkezMPPaYHJP8HwSwfK0UwW2lLIRPFmDaakH77KhBfP60LCvCemZhsF/z4QprVt7WRzLOZbTyD7L+M95XObAdXIOwoDJbySoJPtg0+8dbYXQul4e3O4yb42m3smhbxJTxUT+PO3lh/8sxE3CpNQjcL3K9kEaEP5pfaY64nmKpfZsE2gyCrKki63ORYaolEwLz9Ys4O2rzf4xFQxOkic5fc0yCCceCoboMGDs9frC8gOo</vt:lpwstr>
  </property>
  <property fmtid="{D5CDD505-2E9C-101B-9397-08002B2CF9AE}" pid="49" name="x1ye=51">
    <vt:lpwstr>y/PFvpowPtLop6qzcjb7bm+TOuXk/uSmSe2meCGJFs/53tx6h3ARN3q/AkzzeUGkI6C9zpqWWAMpFBYkOzPzDfZVg1N8HZgJ/V2vqJGFz0iTzPCGkFykYxPIwh1kZEaPRIfYUaWYj7m9GmJc4YdpXVOdiNDVhcxgI/G/MRwXRFgmyIEiWOuCelWDDYOL4YPC1qm6QWeMqQA176hFjsgLoFk52A/zzh5FOI3zmUA0Gk61OpNhKbN6rllfhGXgzYc</vt:lpwstr>
  </property>
  <property fmtid="{D5CDD505-2E9C-101B-9397-08002B2CF9AE}" pid="50" name="x1ye=52">
    <vt:lpwstr>GQZkmGQU+A7LFDxD+27csPg62807BstlUkUh/O8vFI78J1UToMLvQBa6hNPahefoX63bEqZRBjpAVpZuh+rKUWWwD/BEbylEXWsXkh4OKqQlM+XQNabdGocVRNuskBuYIEexGhWrbHPkT97P2D6Bnze4P11E7ktf3CX8uxpQpMM/lUfwfPy71aqCT5brjFuuoZus3k0jpT4wzrt/zOpaRXjAtZ8pYJ9hfePaeL903m5R5aVsEcvZ+EhREa6HsS7</vt:lpwstr>
  </property>
  <property fmtid="{D5CDD505-2E9C-101B-9397-08002B2CF9AE}" pid="51" name="x1ye=53">
    <vt:lpwstr>Zo3yFGC5jLqOLCwDsuDURR/winNZ53huLcj7FgABunCcuciji+qTKwM8WHCvqNZ7YtLTCyfIeAbwNGfsB4yIPpUNQnjmfDMN4Thi2t4oz9FX6e8z9ZdIZ6wy0VkGfR/6zz09VOlmh7mDJ5jjadkxq+2m2LT/+2K/vSw7xvRR1y5xQJ9xTeZTbI3QzDaBp44/fQNtBLVsByt3f+1UWj3uiGBOc73Bi/bRIBHne88f++qBi8N78tiwiXZo+91DqpW</vt:lpwstr>
  </property>
  <property fmtid="{D5CDD505-2E9C-101B-9397-08002B2CF9AE}" pid="52" name="x1ye=54">
    <vt:lpwstr>7kQxMnYM8Y1nikXbRtEcGCBH1HWPjvTzww1pJia87BDU+I1q758GDouP06L2WnBS0BhFnq/M2mQ5Y/pkFZ5gct8deDKXsAD2+uK+N9GZUpP305ltHP6MD+Oe7lOjavzeCryjshnRCTbb8G6oEbFJVXcg14m2wmyCrh+A5j1Wd+1dPtt93YssIsU3KfNqGw2MVCyL6c4DOBXAkjycLa7jVNXxf17pgz+jTgYnbyYWKLrIC2cs0S5lhz8QsQH+uLt</vt:lpwstr>
  </property>
  <property fmtid="{D5CDD505-2E9C-101B-9397-08002B2CF9AE}" pid="53" name="x1ye=55">
    <vt:lpwstr>qcs5e/Qcd7cLwvd4dANwDxAT0m1XRFZeXX5NlAiPb8IOkvGfKnL00ZbhzibPKRipLc93EnA4pKloW89PAkywI+h617PiDJl/wJrO+JCSeo4bTyEhO/0g87b9p6Dx9lSsq9WzPIcikYCmP6yqK8Rgjt7zL3Sakzu4STrG9BhlAx6LMwLxuzca+cvllmwcJDWttcN9zPjvWQJYFaMTzJQJVL0qenZP4atwQI1gTCL7hpSsFscxyTrf72lb7OetT9P</vt:lpwstr>
  </property>
  <property fmtid="{D5CDD505-2E9C-101B-9397-08002B2CF9AE}" pid="54" name="x1ye=56">
    <vt:lpwstr>HuU0sK0ekeOxR33iT/wrR9118vT+UNxQZWUY9oFyjElj+dK87b17dbpaQl95wBwCH16ID0B9WPQTceD9s2dwbJiG+1EQ8eiqV1uY714kADUSUqOstJEIhT9eUUeoX/HHD10+34x+5OwTKfCH0FL1lvBhGvczQylM1Edksy0xZgCstn9/Jh/ypxUUWhHLQEtQcgYhpt2gJmuzuwTTuAepeaw6MnRQbI1Ga2KQuCrfUIXb0fhYJTd+Uv49mhxd/T0</vt:lpwstr>
  </property>
  <property fmtid="{D5CDD505-2E9C-101B-9397-08002B2CF9AE}" pid="55" name="x1ye=57">
    <vt:lpwstr>8yuho492d0Hy15mBhb0SSZlgqYjY6vLiurzKmSqHFEmzRX7Js+Lpe1a0pPbqcntaK7RMRSTv2LWd1E4zApHx+0uFlgfyJYUNYFQ1ttPx0sVe7h9iH8GpmZDLZbeMY8qwS8MBVwPGWrNLPc6XozcllBzvckpj/9z9JV1IszDgAAA==</vt:lpwstr>
  </property>
  <property fmtid="{D5CDD505-2E9C-101B-9397-08002B2CF9AE}" pid="56" name="x1ye=6">
    <vt:lpwstr>QqAWkwsRl6LWoDqQimusimJlChBhYTyp81G4ysKrUVWbBVnBcfXuYWJKsYpXHNZWsFzeLfQKxDpP7a9wGv2Zjdw6WfRcfDenmksUpkMgwiYI1jSwZSL8rJowxmU1d07odblYqzLWfzHdt13M7xbfFXyo8pcRqZDUujQqVflUQUSu5w1etJza+VA3MuFkk/9Rp/ARQ5GHZdFNL99+UEC/bAQsZNThIWneAks1PB8Lso+I8v0yROoDpv71LOnyqof</vt:lpwstr>
  </property>
  <property fmtid="{D5CDD505-2E9C-101B-9397-08002B2CF9AE}" pid="57" name="x1ye=7">
    <vt:lpwstr>FOHZ8U1qWB7bgGpRQtPtIrIxXmq9MAw08rl7ar/o7iQrLzAOhHvGpJJyc23f3eBvkFg6XkwXUYSEa5eZyC4FTBSq9TpdfDHhpRgNHx+sFYQs2E8XNSfRjog1A3xxtHp7BA4Nvz9KdA4tjuHIvtMcGgMsmI2wVc3k+HZLYhRXRqc+/M7osRstUTVIoawATq1r45v0OemcInWjdr5s2oJFbTfn6FCJ2yM9Rw8hlSAlaX0kC26JEKaE1+16DC+Cuew</vt:lpwstr>
  </property>
  <property fmtid="{D5CDD505-2E9C-101B-9397-08002B2CF9AE}" pid="58" name="x1ye=8">
    <vt:lpwstr>6318JQnjq/82HMEwQ2v86PzuzB8UoK7YBNjq8J172gHXUcekuUdYBNlP3wn+h0dkql+e63Jqe8k3aZMUmDEaI5T3bF0rwITmMiL7gRgtTXXC+PvuXDFZNVfMCO5iwGaihk5oaHiLHgIf4xWyJXP+NAnZ8ULLMUnpfkNtRAO9MUyrnVFw2m+NoePqkuqvps09BI8+ZE8GaVpSeonV7J5S124Zdyy9xETtFg3fOkEwaf90PTdRX6R1/Txo/HSBaif</vt:lpwstr>
  </property>
  <property fmtid="{D5CDD505-2E9C-101B-9397-08002B2CF9AE}" pid="59" name="x1ye=9">
    <vt:lpwstr>llFbAQh5cyh9mYsBJjMHlItGsbFE5Abp7aFXx+s2ZM8/P2Pdhrh+mAQ3zMta2GBtQoGgqBMEWHkSXTcsqBfLUrHimtcwLi1UcOvDA9HRKNFYhJssX9qtIIQ/1EEm2tvjGQvubOFBlsMfvw3RMtLdRj2osmrw+mmGA9pvkIpUEsL+m+as8fCwGk+syJQZv+lZrHGvLe7X+umivSMR5wzCCaCn++3HILdHp9+y2LRO64M5oYRB7344mUIAII/CjIq</vt:lpwstr>
  </property>
</Properties>
</file>